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37B2" w14:textId="633D4238" w:rsidR="00A9204E" w:rsidRPr="00272F49" w:rsidRDefault="00D665D6" w:rsidP="00D665D6">
      <w:pPr>
        <w:pStyle w:val="Overskrift1"/>
        <w:rPr>
          <w:lang w:val="en-US"/>
        </w:rPr>
      </w:pPr>
      <w:r w:rsidRPr="00272F49">
        <w:rPr>
          <w:lang w:val="en-US"/>
        </w:rPr>
        <w:t>QGIS Python course for UCPH from 8/12-2025 to 12/12 2025</w:t>
      </w:r>
    </w:p>
    <w:p w14:paraId="45D43D78" w14:textId="77777777" w:rsidR="00D665D6" w:rsidRDefault="00D665D6" w:rsidP="00D665D6">
      <w:pPr>
        <w:rPr>
          <w:lang w:val="en-US"/>
        </w:rPr>
      </w:pPr>
    </w:p>
    <w:p w14:paraId="44DEFA74" w14:textId="4423DC44" w:rsidR="00F40B95" w:rsidRDefault="00F40B95" w:rsidP="00D665D6">
      <w:pPr>
        <w:rPr>
          <w:lang w:val="en-US"/>
        </w:rPr>
      </w:pPr>
      <w:r>
        <w:rPr>
          <w:lang w:val="en-US"/>
        </w:rPr>
        <w:t>The Short list on subjects</w:t>
      </w:r>
    </w:p>
    <w:p w14:paraId="7C47FBE3" w14:textId="77777777" w:rsidR="00F40B95" w:rsidRDefault="00F40B95" w:rsidP="00D665D6">
      <w:pPr>
        <w:rPr>
          <w:lang w:val="en-US"/>
        </w:rPr>
      </w:pPr>
    </w:p>
    <w:p w14:paraId="744CB15D" w14:textId="68C3B90B" w:rsidR="00F40B95" w:rsidRDefault="00F40B95" w:rsidP="00F40B95">
      <w:pPr>
        <w:pStyle w:val="Listeafsnit"/>
        <w:numPr>
          <w:ilvl w:val="0"/>
          <w:numId w:val="30"/>
        </w:numPr>
        <w:rPr>
          <w:lang w:val="en-US"/>
        </w:rPr>
      </w:pPr>
      <w:r>
        <w:rPr>
          <w:lang w:val="en-US"/>
        </w:rPr>
        <w:t>QGIS Model Designer</w:t>
      </w:r>
    </w:p>
    <w:p w14:paraId="498F924E" w14:textId="01F4A2A0" w:rsidR="00F40B95" w:rsidRDefault="00F40B95" w:rsidP="00F40B95">
      <w:pPr>
        <w:pStyle w:val="Listeafsnit"/>
        <w:numPr>
          <w:ilvl w:val="0"/>
          <w:numId w:val="30"/>
        </w:numPr>
        <w:rPr>
          <w:lang w:val="en-US"/>
        </w:rPr>
      </w:pPr>
      <w:r>
        <w:rPr>
          <w:lang w:val="en-US"/>
        </w:rPr>
        <w:t>The Python language</w:t>
      </w:r>
    </w:p>
    <w:p w14:paraId="6D3380B6" w14:textId="01484C4B" w:rsidR="00F40B95" w:rsidRDefault="00F40B95" w:rsidP="00F40B95">
      <w:pPr>
        <w:pStyle w:val="Listeafsni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PyQT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PyQGIS</w:t>
      </w:r>
      <w:proofErr w:type="spellEnd"/>
      <w:r>
        <w:rPr>
          <w:lang w:val="en-US"/>
        </w:rPr>
        <w:t xml:space="preserve"> framework</w:t>
      </w:r>
    </w:p>
    <w:p w14:paraId="16350890" w14:textId="6E3550BE" w:rsidR="00F40B95" w:rsidRDefault="00F40B95" w:rsidP="00F40B95">
      <w:pPr>
        <w:pStyle w:val="Listeafsnit"/>
        <w:numPr>
          <w:ilvl w:val="0"/>
          <w:numId w:val="30"/>
        </w:numPr>
        <w:rPr>
          <w:lang w:val="en-US"/>
        </w:rPr>
      </w:pPr>
      <w:r>
        <w:rPr>
          <w:lang w:val="en-US"/>
        </w:rPr>
        <w:t>Lots of Script exercises in QGIS Python Console</w:t>
      </w:r>
    </w:p>
    <w:p w14:paraId="32CC417B" w14:textId="312BF302" w:rsidR="00F40B95" w:rsidRDefault="00F40B95" w:rsidP="00F40B95">
      <w:pPr>
        <w:pStyle w:val="Listeafsnit"/>
        <w:numPr>
          <w:ilvl w:val="0"/>
          <w:numId w:val="30"/>
        </w:numPr>
        <w:rPr>
          <w:lang w:val="en-US"/>
        </w:rPr>
      </w:pPr>
      <w:r>
        <w:rPr>
          <w:lang w:val="en-US"/>
        </w:rPr>
        <w:t>Processing Scripts and plugins</w:t>
      </w:r>
    </w:p>
    <w:p w14:paraId="3C4B32CC" w14:textId="785C4FA9" w:rsidR="00F40B95" w:rsidRDefault="00F40B95" w:rsidP="00F40B95">
      <w:pPr>
        <w:pStyle w:val="Listeafsnit"/>
        <w:numPr>
          <w:ilvl w:val="0"/>
          <w:numId w:val="30"/>
        </w:numPr>
        <w:rPr>
          <w:lang w:val="en-US"/>
        </w:rPr>
      </w:pPr>
      <w:r>
        <w:rPr>
          <w:lang w:val="en-US"/>
        </w:rPr>
        <w:t>Ordinary plugins, QT Designer</w:t>
      </w:r>
    </w:p>
    <w:p w14:paraId="619D041B" w14:textId="0868F48B" w:rsidR="00F40B95" w:rsidRPr="00F40B95" w:rsidRDefault="00F40B95" w:rsidP="00F40B95">
      <w:pPr>
        <w:ind w:left="360"/>
        <w:rPr>
          <w:lang w:val="en-US"/>
        </w:rPr>
      </w:pPr>
    </w:p>
    <w:p w14:paraId="0AEDB726" w14:textId="77777777" w:rsidR="00F40B95" w:rsidRPr="00F40B95" w:rsidRDefault="00F40B95" w:rsidP="00F40B95">
      <w:pPr>
        <w:pStyle w:val="Listeafsnit"/>
        <w:rPr>
          <w:lang w:val="en-US"/>
        </w:rPr>
      </w:pPr>
    </w:p>
    <w:p w14:paraId="2B771221" w14:textId="77777777" w:rsidR="00F40B95" w:rsidRDefault="00F40B95" w:rsidP="00D665D6">
      <w:pPr>
        <w:rPr>
          <w:lang w:val="en-US"/>
        </w:rPr>
      </w:pPr>
    </w:p>
    <w:p w14:paraId="0B363B92" w14:textId="77777777" w:rsidR="00F40B95" w:rsidRPr="00272F49" w:rsidRDefault="00F40B95" w:rsidP="00D665D6">
      <w:pPr>
        <w:rPr>
          <w:lang w:val="en-US"/>
        </w:rPr>
      </w:pPr>
    </w:p>
    <w:p w14:paraId="0E14F719" w14:textId="10BD0874" w:rsidR="00D665D6" w:rsidRPr="00F40B95" w:rsidRDefault="00D665D6" w:rsidP="00D665D6">
      <w:pPr>
        <w:jc w:val="both"/>
        <w:rPr>
          <w:lang w:val="en-US"/>
        </w:rPr>
      </w:pPr>
      <w:r w:rsidRPr="00F40B95">
        <w:rPr>
          <w:lang w:val="en-US"/>
        </w:rPr>
        <w:t>Day</w:t>
      </w:r>
      <w:r w:rsidR="003206B2" w:rsidRPr="00F40B95">
        <w:rPr>
          <w:lang w:val="en-US"/>
        </w:rPr>
        <w:t>-</w:t>
      </w:r>
      <w:r w:rsidRPr="00F40B95">
        <w:rPr>
          <w:lang w:val="en-US"/>
        </w:rPr>
        <w:t>by</w:t>
      </w:r>
      <w:r w:rsidR="003206B2" w:rsidRPr="00F40B95">
        <w:rPr>
          <w:lang w:val="en-US"/>
        </w:rPr>
        <w:t>-</w:t>
      </w:r>
      <w:r w:rsidR="00BF3B80" w:rsidRPr="00F40B95">
        <w:rPr>
          <w:lang w:val="en-US"/>
        </w:rPr>
        <w:t>Day</w:t>
      </w:r>
      <w:r w:rsidRPr="00F40B95">
        <w:rPr>
          <w:lang w:val="en-US"/>
        </w:rPr>
        <w:t xml:space="preserve">: </w:t>
      </w:r>
    </w:p>
    <w:p w14:paraId="1547D32B" w14:textId="77777777" w:rsidR="00D665D6" w:rsidRPr="00F40B95" w:rsidRDefault="00D665D6" w:rsidP="00D665D6">
      <w:pPr>
        <w:jc w:val="both"/>
        <w:rPr>
          <w:lang w:val="en-US"/>
        </w:rPr>
      </w:pPr>
    </w:p>
    <w:p w14:paraId="71FF2921" w14:textId="7A9D1FE0" w:rsidR="00D665D6" w:rsidRDefault="00D665D6" w:rsidP="00D665D6">
      <w:pPr>
        <w:pStyle w:val="Listeafsnit"/>
        <w:numPr>
          <w:ilvl w:val="0"/>
          <w:numId w:val="27"/>
        </w:numPr>
      </w:pPr>
      <w:proofErr w:type="spellStart"/>
      <w:r>
        <w:t>Monday</w:t>
      </w:r>
      <w:proofErr w:type="spellEnd"/>
      <w:r>
        <w:t xml:space="preserve"> 8/12:</w:t>
      </w:r>
      <w:r w:rsidR="00BF3B80">
        <w:br/>
      </w:r>
      <w:r>
        <w:t xml:space="preserve"> </w:t>
      </w:r>
    </w:p>
    <w:p w14:paraId="4C92DB67" w14:textId="79E5A94E" w:rsidR="00D665D6" w:rsidRPr="00272F49" w:rsidRDefault="00D665D6" w:rsidP="00D665D6">
      <w:pPr>
        <w:pStyle w:val="Listeafsnit"/>
        <w:numPr>
          <w:ilvl w:val="1"/>
          <w:numId w:val="27"/>
        </w:numPr>
        <w:rPr>
          <w:lang w:val="en-US"/>
        </w:rPr>
      </w:pPr>
      <w:r w:rsidRPr="00272F49">
        <w:rPr>
          <w:lang w:val="en-US"/>
        </w:rPr>
        <w:t>Introduction of course and teachers</w:t>
      </w:r>
      <w:r w:rsidR="00272F49" w:rsidRPr="00272F49">
        <w:rPr>
          <w:lang w:val="en-US"/>
        </w:rPr>
        <w:t>,</w:t>
      </w:r>
      <w:r w:rsidR="00272F49">
        <w:rPr>
          <w:lang w:val="en-US"/>
        </w:rPr>
        <w:t xml:space="preserve"> practical information</w:t>
      </w:r>
      <w:r w:rsidR="00BF3B80">
        <w:rPr>
          <w:lang w:val="en-US"/>
        </w:rPr>
        <w:br/>
      </w:r>
    </w:p>
    <w:p w14:paraId="25049EB6" w14:textId="49E849B1" w:rsidR="00D665D6" w:rsidRPr="003206B2" w:rsidRDefault="00D665D6" w:rsidP="004B7137">
      <w:pPr>
        <w:pStyle w:val="Listeafsnit"/>
        <w:numPr>
          <w:ilvl w:val="2"/>
          <w:numId w:val="27"/>
        </w:numPr>
        <w:rPr>
          <w:lang w:val="en-US"/>
        </w:rPr>
      </w:pPr>
      <w:r w:rsidRPr="00272F49">
        <w:rPr>
          <w:lang w:val="en-US"/>
        </w:rPr>
        <w:t xml:space="preserve">What are we </w:t>
      </w:r>
      <w:r w:rsidR="00272F49">
        <w:rPr>
          <w:lang w:val="en-US"/>
        </w:rPr>
        <w:t>teaching</w:t>
      </w:r>
      <w:r w:rsidRPr="00272F49">
        <w:rPr>
          <w:lang w:val="en-US"/>
        </w:rPr>
        <w:t xml:space="preserve">? </w:t>
      </w:r>
      <w:r w:rsidR="003206B2">
        <w:rPr>
          <w:lang w:val="en-US"/>
        </w:rPr>
        <w:t xml:space="preserve"> (</w:t>
      </w:r>
      <w:r w:rsidR="00272F49" w:rsidRPr="003206B2">
        <w:rPr>
          <w:lang w:val="en-US"/>
        </w:rPr>
        <w:t>QGIS</w:t>
      </w:r>
      <w:r w:rsidR="00AB7C4C">
        <w:rPr>
          <w:lang w:val="en-US"/>
        </w:rPr>
        <w:t>,</w:t>
      </w:r>
      <w:r w:rsidR="003206B2">
        <w:rPr>
          <w:lang w:val="en-US"/>
        </w:rPr>
        <w:t xml:space="preserve"> </w:t>
      </w:r>
      <w:r w:rsidR="00272F49" w:rsidRPr="003206B2">
        <w:rPr>
          <w:lang w:val="en-US"/>
        </w:rPr>
        <w:t xml:space="preserve">the use of </w:t>
      </w:r>
      <w:r w:rsidR="003206B2">
        <w:rPr>
          <w:lang w:val="en-US"/>
        </w:rPr>
        <w:t xml:space="preserve">Model Designer </w:t>
      </w:r>
      <w:r w:rsidR="00272F49" w:rsidRPr="003206B2">
        <w:rPr>
          <w:lang w:val="en-US"/>
        </w:rPr>
        <w:t>and Python programming</w:t>
      </w:r>
      <w:r w:rsidR="003206B2">
        <w:rPr>
          <w:lang w:val="en-US"/>
        </w:rPr>
        <w:t>)</w:t>
      </w:r>
    </w:p>
    <w:p w14:paraId="6A75B1D0" w14:textId="2E43DEB9" w:rsidR="00D665D6" w:rsidRPr="003E6430" w:rsidRDefault="00D665D6" w:rsidP="004B7137">
      <w:pPr>
        <w:pStyle w:val="Listeafsnit"/>
        <w:numPr>
          <w:ilvl w:val="2"/>
          <w:numId w:val="27"/>
        </w:numPr>
        <w:rPr>
          <w:lang w:val="en-US"/>
        </w:rPr>
      </w:pPr>
      <w:r w:rsidRPr="00272F49">
        <w:rPr>
          <w:lang w:val="en-US"/>
        </w:rPr>
        <w:t xml:space="preserve">Introduction to the </w:t>
      </w:r>
      <w:r w:rsidR="00272F49">
        <w:rPr>
          <w:lang w:val="en-US"/>
        </w:rPr>
        <w:t xml:space="preserve">different </w:t>
      </w:r>
      <w:r w:rsidRPr="00272F49">
        <w:rPr>
          <w:lang w:val="en-US"/>
        </w:rPr>
        <w:t xml:space="preserve">possibilities </w:t>
      </w:r>
      <w:r w:rsidR="00272F49">
        <w:rPr>
          <w:lang w:val="en-US"/>
        </w:rPr>
        <w:t>for</w:t>
      </w:r>
      <w:r w:rsidRPr="00272F49">
        <w:rPr>
          <w:lang w:val="en-US"/>
        </w:rPr>
        <w:t xml:space="preserve"> using Python in QGIS: Scripts, Actions, Startup, Project events, plugin</w:t>
      </w:r>
      <w:r w:rsidR="004B7137">
        <w:rPr>
          <w:lang w:val="en-US"/>
        </w:rPr>
        <w:t>s</w:t>
      </w:r>
      <w:r w:rsidRPr="00272F49">
        <w:rPr>
          <w:lang w:val="en-US"/>
        </w:rPr>
        <w:t xml:space="preserve">, </w:t>
      </w:r>
      <w:r w:rsidR="004B7137">
        <w:rPr>
          <w:lang w:val="en-US"/>
        </w:rPr>
        <w:t xml:space="preserve">processing scripts, </w:t>
      </w:r>
      <w:r w:rsidRPr="00272F49">
        <w:rPr>
          <w:lang w:val="en-US"/>
        </w:rPr>
        <w:t>stand-alone programs, Attribute forms event-code.</w:t>
      </w:r>
      <w:r w:rsidR="003206B2">
        <w:rPr>
          <w:lang w:val="en-US"/>
        </w:rPr>
        <w:t xml:space="preserve"> </w:t>
      </w:r>
      <w:r w:rsidR="004B7137">
        <w:rPr>
          <w:lang w:val="en-US"/>
        </w:rPr>
        <w:t>Actions, attribute form widgets</w:t>
      </w:r>
      <w:r w:rsidR="00B22ABE">
        <w:rPr>
          <w:lang w:val="en-US"/>
        </w:rPr>
        <w:t>.</w:t>
      </w:r>
      <w:r w:rsidR="00B22ABE">
        <w:rPr>
          <w:lang w:val="en-US"/>
        </w:rPr>
        <w:br/>
      </w:r>
    </w:p>
    <w:p w14:paraId="0CB5B791" w14:textId="77777777" w:rsidR="003E6430" w:rsidRDefault="00D665D6" w:rsidP="00D665D6">
      <w:pPr>
        <w:pStyle w:val="Listeafsnit"/>
        <w:numPr>
          <w:ilvl w:val="1"/>
          <w:numId w:val="27"/>
        </w:numPr>
      </w:pPr>
      <w:r>
        <w:t>QGIS Model Designer (Lene Fischer)</w:t>
      </w:r>
    </w:p>
    <w:p w14:paraId="0414A8C4" w14:textId="3CB8D91A" w:rsidR="00272F49" w:rsidRDefault="00B22ABE" w:rsidP="00272F49">
      <w:pPr>
        <w:pStyle w:val="Listeafsnit"/>
        <w:numPr>
          <w:ilvl w:val="2"/>
          <w:numId w:val="27"/>
        </w:numPr>
      </w:pPr>
      <w:r>
        <w:t>L</w:t>
      </w:r>
      <w:r w:rsidR="00272F49">
        <w:t xml:space="preserve">ots </w:t>
      </w:r>
      <w:r w:rsidR="001C6738">
        <w:t>o</w:t>
      </w:r>
      <w:r w:rsidR="00272F49">
        <w:t xml:space="preserve">f </w:t>
      </w:r>
      <w:proofErr w:type="spellStart"/>
      <w:r w:rsidR="00BF3B80">
        <w:t>exercise</w:t>
      </w:r>
      <w:r w:rsidR="00AB7C4C">
        <w:t>s</w:t>
      </w:r>
      <w:proofErr w:type="spellEnd"/>
      <w:r w:rsidR="00BF3B80">
        <w:t>!</w:t>
      </w:r>
      <w:r w:rsidR="00BF3B80">
        <w:br/>
      </w:r>
    </w:p>
    <w:p w14:paraId="2D3A3327" w14:textId="64D5A44A" w:rsidR="00D665D6" w:rsidRPr="00272F49" w:rsidRDefault="003E6430" w:rsidP="00D665D6">
      <w:pPr>
        <w:pStyle w:val="Listeafsnit"/>
        <w:numPr>
          <w:ilvl w:val="1"/>
          <w:numId w:val="27"/>
        </w:numPr>
        <w:rPr>
          <w:lang w:val="en-US"/>
        </w:rPr>
      </w:pPr>
      <w:r w:rsidRPr="00272F49">
        <w:rPr>
          <w:lang w:val="en-US"/>
        </w:rPr>
        <w:t>Cliffhanger – conversion of QGIS model</w:t>
      </w:r>
      <w:r w:rsidR="00272F49">
        <w:rPr>
          <w:lang w:val="en-US"/>
        </w:rPr>
        <w:t>s</w:t>
      </w:r>
      <w:r w:rsidRPr="00272F49">
        <w:rPr>
          <w:lang w:val="en-US"/>
        </w:rPr>
        <w:t xml:space="preserve"> to Python Script</w:t>
      </w:r>
      <w:r w:rsidR="00272F49">
        <w:rPr>
          <w:lang w:val="en-US"/>
        </w:rPr>
        <w:t>s</w:t>
      </w:r>
      <w:r w:rsidRPr="00272F49">
        <w:rPr>
          <w:lang w:val="en-US"/>
        </w:rPr>
        <w:t>.</w:t>
      </w:r>
      <w:r w:rsidR="00D665D6" w:rsidRPr="00272F49">
        <w:rPr>
          <w:lang w:val="en-US"/>
        </w:rPr>
        <w:br/>
      </w:r>
    </w:p>
    <w:p w14:paraId="04478A0F" w14:textId="5667C998" w:rsidR="00D665D6" w:rsidRDefault="00D665D6" w:rsidP="00D665D6">
      <w:pPr>
        <w:pStyle w:val="Listeafsnit"/>
        <w:numPr>
          <w:ilvl w:val="0"/>
          <w:numId w:val="27"/>
        </w:numPr>
      </w:pPr>
      <w:r w:rsidRPr="00272F49">
        <w:rPr>
          <w:lang w:val="en-US"/>
        </w:rPr>
        <w:t xml:space="preserve"> </w:t>
      </w:r>
      <w:r>
        <w:t>Tuesday 9/12:</w:t>
      </w:r>
      <w:r w:rsidR="00BF3B80">
        <w:br/>
      </w:r>
    </w:p>
    <w:p w14:paraId="336F81E0" w14:textId="0252FA80" w:rsidR="00DA4D97" w:rsidRDefault="00DA4D97" w:rsidP="00DA4D97">
      <w:pPr>
        <w:pStyle w:val="Listeafsnit"/>
        <w:numPr>
          <w:ilvl w:val="1"/>
          <w:numId w:val="27"/>
        </w:numPr>
        <w:rPr>
          <w:lang w:val="en-US"/>
        </w:rPr>
      </w:pPr>
      <w:r w:rsidRPr="00272F49">
        <w:rPr>
          <w:lang w:val="en-US"/>
        </w:rPr>
        <w:t xml:space="preserve">A </w:t>
      </w:r>
      <w:r w:rsidR="004B7137">
        <w:rPr>
          <w:lang w:val="en-US"/>
        </w:rPr>
        <w:t>“</w:t>
      </w:r>
      <w:r w:rsidRPr="00272F49">
        <w:rPr>
          <w:lang w:val="en-US"/>
        </w:rPr>
        <w:t>quick</w:t>
      </w:r>
      <w:r w:rsidR="004B7137">
        <w:rPr>
          <w:lang w:val="en-US"/>
        </w:rPr>
        <w:t>”</w:t>
      </w:r>
      <w:r w:rsidRPr="00272F49">
        <w:rPr>
          <w:lang w:val="en-US"/>
        </w:rPr>
        <w:t xml:space="preserve"> introduction to Python </w:t>
      </w:r>
      <w:r w:rsidR="002E31C1">
        <w:rPr>
          <w:lang w:val="en-US"/>
        </w:rPr>
        <w:t>using W3Schools Web course in Python.</w:t>
      </w:r>
    </w:p>
    <w:p w14:paraId="5499EA79" w14:textId="77777777" w:rsidR="004B7137" w:rsidRPr="003E6430" w:rsidRDefault="004B7137" w:rsidP="004B7137">
      <w:pPr>
        <w:pStyle w:val="Listeafsnit"/>
        <w:numPr>
          <w:ilvl w:val="2"/>
          <w:numId w:val="27"/>
        </w:numPr>
        <w:rPr>
          <w:lang w:val="en-US"/>
        </w:rPr>
      </w:pPr>
      <w:r w:rsidRPr="00272F49">
        <w:rPr>
          <w:lang w:val="en-US"/>
        </w:rPr>
        <w:t>The Python language</w:t>
      </w:r>
      <w:r>
        <w:rPr>
          <w:lang w:val="en-US"/>
        </w:rPr>
        <w:t xml:space="preserve"> -</w:t>
      </w:r>
      <w:r w:rsidRPr="00272F49">
        <w:rPr>
          <w:lang w:val="en-US"/>
        </w:rPr>
        <w:t xml:space="preserve"> syntax and semantics: </w:t>
      </w:r>
      <w:r w:rsidRPr="00272F49">
        <w:rPr>
          <w:i/>
          <w:iCs/>
          <w:lang w:val="en-US"/>
        </w:rPr>
        <w:t>assignments</w:t>
      </w:r>
      <w:r w:rsidRPr="00272F49">
        <w:rPr>
          <w:lang w:val="en-US"/>
        </w:rPr>
        <w:t xml:space="preserve">, </w:t>
      </w:r>
      <w:r w:rsidRPr="00272F49">
        <w:rPr>
          <w:i/>
          <w:iCs/>
          <w:lang w:val="en-US"/>
        </w:rPr>
        <w:t>branching, loops, lists, dictionaries, functions, classes</w:t>
      </w:r>
      <w:r w:rsidRPr="00272F49">
        <w:rPr>
          <w:lang w:val="en-US"/>
        </w:rPr>
        <w:t xml:space="preserve"> and </w:t>
      </w:r>
      <w:r w:rsidRPr="00272F49">
        <w:rPr>
          <w:i/>
          <w:iCs/>
          <w:lang w:val="en-US"/>
        </w:rPr>
        <w:t>objects</w:t>
      </w:r>
      <w:r>
        <w:rPr>
          <w:i/>
          <w:iCs/>
          <w:lang w:val="en-US"/>
        </w:rPr>
        <w:t>, arguments</w:t>
      </w:r>
      <w:r w:rsidRPr="00272F49">
        <w:rPr>
          <w:i/>
          <w:iCs/>
          <w:lang w:val="en-US"/>
        </w:rPr>
        <w:t xml:space="preserve">   </w:t>
      </w:r>
    </w:p>
    <w:p w14:paraId="2FC51267" w14:textId="77777777" w:rsidR="004B7137" w:rsidRDefault="004B7137" w:rsidP="004B7137">
      <w:pPr>
        <w:pStyle w:val="Listeafsnit"/>
        <w:numPr>
          <w:ilvl w:val="2"/>
          <w:numId w:val="27"/>
        </w:numPr>
        <w:rPr>
          <w:lang w:val="en-US"/>
        </w:rPr>
      </w:pPr>
      <w:r w:rsidRPr="00272F49">
        <w:rPr>
          <w:lang w:val="en-US"/>
        </w:rPr>
        <w:t xml:space="preserve">The use of </w:t>
      </w:r>
      <w:r w:rsidRPr="00272F49">
        <w:rPr>
          <w:i/>
          <w:iCs/>
          <w:lang w:val="en-US"/>
        </w:rPr>
        <w:t>import</w:t>
      </w:r>
      <w:r w:rsidRPr="00272F49">
        <w:rPr>
          <w:lang w:val="en-US"/>
        </w:rPr>
        <w:t xml:space="preserve"> for </w:t>
      </w:r>
      <w:r>
        <w:rPr>
          <w:lang w:val="en-US"/>
        </w:rPr>
        <w:t>partitioning</w:t>
      </w:r>
      <w:r w:rsidRPr="00272F49">
        <w:rPr>
          <w:lang w:val="en-US"/>
        </w:rPr>
        <w:t xml:space="preserve"> the codebase.</w:t>
      </w:r>
    </w:p>
    <w:p w14:paraId="365FC938" w14:textId="1349CA16" w:rsidR="004B7137" w:rsidRPr="00272F49" w:rsidRDefault="004B7137" w:rsidP="004B7137">
      <w:pPr>
        <w:pStyle w:val="Listeafsnit"/>
        <w:numPr>
          <w:ilvl w:val="2"/>
          <w:numId w:val="27"/>
        </w:numPr>
        <w:rPr>
          <w:lang w:val="en-US"/>
        </w:rPr>
      </w:pPr>
      <w:r>
        <w:rPr>
          <w:lang w:val="en-US"/>
        </w:rPr>
        <w:t xml:space="preserve">Exercises – Simple examples using </w:t>
      </w:r>
      <w:r w:rsidR="00AF566A">
        <w:rPr>
          <w:lang w:val="en-US"/>
        </w:rPr>
        <w:t>relevant part of the Python language.</w:t>
      </w:r>
      <w:r w:rsidRPr="00272F49">
        <w:rPr>
          <w:lang w:val="en-US"/>
        </w:rPr>
        <w:t xml:space="preserve"> </w:t>
      </w:r>
    </w:p>
    <w:p w14:paraId="13B72DFB" w14:textId="3C93006B" w:rsidR="004B7137" w:rsidRDefault="004B7137" w:rsidP="004B7137">
      <w:pPr>
        <w:pStyle w:val="Listeafsnit"/>
        <w:numPr>
          <w:ilvl w:val="2"/>
          <w:numId w:val="27"/>
        </w:numPr>
        <w:rPr>
          <w:lang w:val="en-US"/>
        </w:rPr>
      </w:pPr>
      <w:r w:rsidRPr="00272F49">
        <w:rPr>
          <w:lang w:val="en-US"/>
        </w:rPr>
        <w:t xml:space="preserve">Coherence </w:t>
      </w:r>
      <w:r>
        <w:rPr>
          <w:lang w:val="en-US"/>
        </w:rPr>
        <w:t xml:space="preserve">between </w:t>
      </w:r>
      <w:r w:rsidRPr="00272F49">
        <w:rPr>
          <w:lang w:val="en-US"/>
        </w:rPr>
        <w:t>QGIS</w:t>
      </w:r>
      <w:r>
        <w:rPr>
          <w:lang w:val="en-US"/>
        </w:rPr>
        <w:t xml:space="preserve"> </w:t>
      </w:r>
      <w:r w:rsidR="000F7E3C">
        <w:rPr>
          <w:lang w:val="en-US"/>
        </w:rPr>
        <w:t xml:space="preserve">and </w:t>
      </w:r>
      <w:r>
        <w:rPr>
          <w:lang w:val="en-US"/>
        </w:rPr>
        <w:t xml:space="preserve">Python - </w:t>
      </w:r>
      <w:r w:rsidRPr="00272F49">
        <w:rPr>
          <w:lang w:val="en-US"/>
        </w:rPr>
        <w:t>The QT</w:t>
      </w:r>
      <w:r>
        <w:rPr>
          <w:lang w:val="en-US"/>
        </w:rPr>
        <w:t xml:space="preserve"> framework</w:t>
      </w:r>
    </w:p>
    <w:p w14:paraId="756BB858" w14:textId="77777777" w:rsidR="004B7137" w:rsidRDefault="004B7137" w:rsidP="004B7137">
      <w:pPr>
        <w:pStyle w:val="Listeafsnit"/>
        <w:numPr>
          <w:ilvl w:val="3"/>
          <w:numId w:val="27"/>
        </w:numPr>
        <w:rPr>
          <w:lang w:val="en-US"/>
        </w:rPr>
      </w:pPr>
      <w:r w:rsidRPr="00272F49">
        <w:rPr>
          <w:lang w:val="en-US"/>
        </w:rPr>
        <w:t xml:space="preserve">Interface methods. </w:t>
      </w:r>
    </w:p>
    <w:p w14:paraId="408BF0B8" w14:textId="77777777" w:rsidR="004B7137" w:rsidRDefault="004B7137" w:rsidP="004B7137">
      <w:pPr>
        <w:pStyle w:val="Listeafsnit"/>
        <w:numPr>
          <w:ilvl w:val="3"/>
          <w:numId w:val="27"/>
        </w:numPr>
        <w:rPr>
          <w:lang w:val="en-US"/>
        </w:rPr>
      </w:pPr>
      <w:r w:rsidRPr="00272F49">
        <w:rPr>
          <w:lang w:val="en-US"/>
        </w:rPr>
        <w:t>Signals and slots</w:t>
      </w:r>
    </w:p>
    <w:p w14:paraId="539E9A49" w14:textId="164A9752" w:rsidR="004B7137" w:rsidRPr="00272F49" w:rsidRDefault="004B7137" w:rsidP="004B7137">
      <w:pPr>
        <w:pStyle w:val="Listeafsnit"/>
        <w:numPr>
          <w:ilvl w:val="3"/>
          <w:numId w:val="27"/>
        </w:numPr>
        <w:rPr>
          <w:lang w:val="en-US"/>
        </w:rPr>
      </w:pPr>
      <w:r>
        <w:rPr>
          <w:lang w:val="en-US"/>
        </w:rPr>
        <w:t>Classes, attributes and methods (</w:t>
      </w:r>
      <w:r w:rsidR="00627838" w:rsidRPr="00627838">
        <w:rPr>
          <w:lang w:val="en-US"/>
        </w:rPr>
        <w:t>Approx.</w:t>
      </w:r>
      <w:r w:rsidR="000F7E3C">
        <w:rPr>
          <w:lang w:val="en-US"/>
        </w:rPr>
        <w:t xml:space="preserve"> 500</w:t>
      </w:r>
      <w:r>
        <w:rPr>
          <w:lang w:val="en-US"/>
        </w:rPr>
        <w:t xml:space="preserve"> QT</w:t>
      </w:r>
      <w:r w:rsidR="00627838">
        <w:rPr>
          <w:lang w:val="en-US"/>
        </w:rPr>
        <w:t>-</w:t>
      </w:r>
      <w:r w:rsidR="000F7E3C">
        <w:rPr>
          <w:lang w:val="en-US"/>
        </w:rPr>
        <w:t xml:space="preserve"> </w:t>
      </w:r>
      <w:r>
        <w:rPr>
          <w:lang w:val="en-US"/>
        </w:rPr>
        <w:t>and 2.</w:t>
      </w:r>
      <w:r w:rsidR="00AF566A">
        <w:rPr>
          <w:lang w:val="en-US"/>
        </w:rPr>
        <w:t>3</w:t>
      </w:r>
      <w:r>
        <w:rPr>
          <w:lang w:val="en-US"/>
        </w:rPr>
        <w:t>00 QGIS</w:t>
      </w:r>
      <w:r w:rsidR="000F7E3C">
        <w:rPr>
          <w:lang w:val="en-US"/>
        </w:rPr>
        <w:t>-</w:t>
      </w:r>
      <w:r w:rsidR="00AF566A">
        <w:rPr>
          <w:lang w:val="en-US"/>
        </w:rPr>
        <w:t>related</w:t>
      </w:r>
      <w:r w:rsidR="000F7E3C">
        <w:rPr>
          <w:lang w:val="en-US"/>
        </w:rPr>
        <w:t xml:space="preserve"> classes</w:t>
      </w:r>
      <w:r w:rsidR="00AF566A">
        <w:rPr>
          <w:lang w:val="en-US"/>
        </w:rPr>
        <w:t>, 1.3 million lines of code in QGIS plus 400.000 lines of test code</w:t>
      </w:r>
      <w:r>
        <w:rPr>
          <w:lang w:val="en-US"/>
        </w:rPr>
        <w:t xml:space="preserve">) </w:t>
      </w:r>
    </w:p>
    <w:p w14:paraId="3EA82B82" w14:textId="73800974" w:rsidR="004B7137" w:rsidRPr="004B7137" w:rsidRDefault="00627838" w:rsidP="004B7137">
      <w:pPr>
        <w:pStyle w:val="Listeafsnit"/>
        <w:numPr>
          <w:ilvl w:val="2"/>
          <w:numId w:val="27"/>
        </w:numPr>
        <w:rPr>
          <w:lang w:val="en-US"/>
        </w:rPr>
      </w:pPr>
      <w:r>
        <w:rPr>
          <w:lang w:val="en-US"/>
        </w:rPr>
        <w:t>Lots of s</w:t>
      </w:r>
      <w:r w:rsidR="004B7137" w:rsidRPr="00272F49">
        <w:rPr>
          <w:lang w:val="en-US"/>
        </w:rPr>
        <w:t xml:space="preserve">mall </w:t>
      </w:r>
      <w:r w:rsidR="004B7137">
        <w:rPr>
          <w:lang w:val="en-US"/>
        </w:rPr>
        <w:t xml:space="preserve">code </w:t>
      </w:r>
      <w:r w:rsidR="004B7137" w:rsidRPr="00272F49">
        <w:rPr>
          <w:lang w:val="en-US"/>
        </w:rPr>
        <w:t xml:space="preserve">samples </w:t>
      </w:r>
      <w:r w:rsidR="004B7137">
        <w:rPr>
          <w:lang w:val="en-US"/>
        </w:rPr>
        <w:t xml:space="preserve">using </w:t>
      </w:r>
      <w:r w:rsidR="004B7137" w:rsidRPr="00272F49">
        <w:rPr>
          <w:lang w:val="en-US"/>
        </w:rPr>
        <w:t xml:space="preserve">the </w:t>
      </w:r>
      <w:r>
        <w:rPr>
          <w:lang w:val="en-US"/>
        </w:rPr>
        <w:t xml:space="preserve">W3Schools web and the </w:t>
      </w:r>
      <w:r w:rsidR="004B7137" w:rsidRPr="00272F49">
        <w:rPr>
          <w:lang w:val="en-US"/>
        </w:rPr>
        <w:t xml:space="preserve">QGIS Python Console. </w:t>
      </w:r>
      <w:r w:rsidR="004B7137">
        <w:rPr>
          <w:lang w:val="en-US"/>
        </w:rPr>
        <w:br/>
      </w:r>
    </w:p>
    <w:p w14:paraId="4A5A67AC" w14:textId="2B78EF92" w:rsidR="00272F49" w:rsidRDefault="00272F49" w:rsidP="00272F49">
      <w:pPr>
        <w:pStyle w:val="Listeafsnit"/>
        <w:numPr>
          <w:ilvl w:val="0"/>
          <w:numId w:val="27"/>
        </w:numPr>
      </w:pPr>
      <w:proofErr w:type="spellStart"/>
      <w:r>
        <w:t>We</w:t>
      </w:r>
      <w:r w:rsidR="000F7E3C">
        <w:t>dnes</w:t>
      </w:r>
      <w:r>
        <w:t>day</w:t>
      </w:r>
      <w:proofErr w:type="spellEnd"/>
      <w:r>
        <w:t xml:space="preserve"> 10/12:</w:t>
      </w:r>
      <w:r w:rsidR="00BF3B80">
        <w:br/>
      </w:r>
    </w:p>
    <w:p w14:paraId="1EF1F73F" w14:textId="450F27AD" w:rsidR="00272F49" w:rsidRDefault="00272F49" w:rsidP="00272F49">
      <w:pPr>
        <w:pStyle w:val="Listeafsnit"/>
        <w:numPr>
          <w:ilvl w:val="1"/>
          <w:numId w:val="27"/>
        </w:numPr>
        <w:rPr>
          <w:lang w:val="en-US"/>
        </w:rPr>
      </w:pPr>
      <w:r w:rsidRPr="00272F49">
        <w:rPr>
          <w:lang w:val="en-US"/>
        </w:rPr>
        <w:t xml:space="preserve">Start of </w:t>
      </w:r>
      <w:proofErr w:type="spellStart"/>
      <w:r w:rsidR="008450BD">
        <w:rPr>
          <w:lang w:val="en-US"/>
        </w:rPr>
        <w:t>PyQGIS</w:t>
      </w:r>
      <w:proofErr w:type="spellEnd"/>
      <w:r w:rsidR="008450BD">
        <w:rPr>
          <w:lang w:val="en-US"/>
        </w:rPr>
        <w:t xml:space="preserve"> </w:t>
      </w:r>
      <w:r w:rsidRPr="00272F49">
        <w:rPr>
          <w:lang w:val="en-US"/>
        </w:rPr>
        <w:t xml:space="preserve">programming </w:t>
      </w:r>
      <w:r>
        <w:rPr>
          <w:lang w:val="en-US"/>
        </w:rPr>
        <w:t>exercises</w:t>
      </w:r>
      <w:r w:rsidRPr="00272F49">
        <w:rPr>
          <w:lang w:val="en-US"/>
        </w:rPr>
        <w:t>–</w:t>
      </w:r>
      <w:r>
        <w:rPr>
          <w:lang w:val="en-US"/>
        </w:rPr>
        <w:t xml:space="preserve"> </w:t>
      </w:r>
    </w:p>
    <w:p w14:paraId="2BB18473" w14:textId="00F97231" w:rsidR="00272F49" w:rsidRDefault="00272F49" w:rsidP="00272F49">
      <w:pPr>
        <w:pStyle w:val="Listeafsnit"/>
        <w:numPr>
          <w:ilvl w:val="1"/>
          <w:numId w:val="27"/>
        </w:numPr>
        <w:rPr>
          <w:lang w:val="en-US"/>
        </w:rPr>
      </w:pPr>
      <w:r>
        <w:rPr>
          <w:lang w:val="en-US"/>
        </w:rPr>
        <w:lastRenderedPageBreak/>
        <w:t xml:space="preserve">Use of </w:t>
      </w:r>
      <w:r w:rsidR="002E31C1">
        <w:rPr>
          <w:lang w:val="en-US"/>
        </w:rPr>
        <w:t>Spatial Thoughts/</w:t>
      </w:r>
      <w:proofErr w:type="spellStart"/>
      <w:r>
        <w:rPr>
          <w:lang w:val="en-US"/>
        </w:rPr>
        <w:t>Ujaval</w:t>
      </w:r>
      <w:proofErr w:type="spellEnd"/>
      <w:r>
        <w:rPr>
          <w:lang w:val="en-US"/>
        </w:rPr>
        <w:t xml:space="preserve"> Gandhi’s web-based course</w:t>
      </w:r>
    </w:p>
    <w:p w14:paraId="56308D4A" w14:textId="7B3A9009" w:rsidR="00272F49" w:rsidRPr="00272F49" w:rsidRDefault="00272F49" w:rsidP="00272F49">
      <w:pPr>
        <w:pStyle w:val="Listeafsnit"/>
        <w:numPr>
          <w:ilvl w:val="1"/>
          <w:numId w:val="27"/>
        </w:numPr>
        <w:rPr>
          <w:lang w:val="en-US"/>
        </w:rPr>
      </w:pPr>
      <w:r>
        <w:rPr>
          <w:lang w:val="en-US"/>
        </w:rPr>
        <w:t>Exercises, developing different modules for specific QGIS interfaces</w:t>
      </w:r>
      <w:r w:rsidRPr="00272F49">
        <w:rPr>
          <w:lang w:val="en-US"/>
        </w:rPr>
        <w:t xml:space="preserve"> </w:t>
      </w:r>
    </w:p>
    <w:p w14:paraId="2CA2186B" w14:textId="77777777" w:rsidR="00272F49" w:rsidRPr="00272F49" w:rsidRDefault="00272F49" w:rsidP="00272F49">
      <w:pPr>
        <w:rPr>
          <w:lang w:val="en-US"/>
        </w:rPr>
      </w:pPr>
    </w:p>
    <w:p w14:paraId="618F9AEF" w14:textId="623CFD1D" w:rsidR="00272F49" w:rsidRDefault="00272F49" w:rsidP="00272F49">
      <w:pPr>
        <w:pStyle w:val="Listeafsnit"/>
        <w:numPr>
          <w:ilvl w:val="0"/>
          <w:numId w:val="27"/>
        </w:numPr>
      </w:pPr>
      <w:proofErr w:type="spellStart"/>
      <w:r>
        <w:t>Thursday</w:t>
      </w:r>
      <w:proofErr w:type="spellEnd"/>
      <w:r>
        <w:t xml:space="preserve"> 11/12:</w:t>
      </w:r>
      <w:r w:rsidR="00BF3B80">
        <w:br/>
      </w:r>
    </w:p>
    <w:p w14:paraId="4E9025C6" w14:textId="22ADE373" w:rsidR="00272F49" w:rsidRDefault="00272F49" w:rsidP="00272F49">
      <w:pPr>
        <w:pStyle w:val="Listeafsnit"/>
        <w:numPr>
          <w:ilvl w:val="1"/>
          <w:numId w:val="27"/>
        </w:numPr>
      </w:pPr>
      <w:proofErr w:type="spellStart"/>
      <w:r>
        <w:t>Introduction</w:t>
      </w:r>
      <w:proofErr w:type="spellEnd"/>
      <w:r>
        <w:t xml:space="preserve"> to </w:t>
      </w:r>
      <w:proofErr w:type="spellStart"/>
      <w:r>
        <w:t>developing</w:t>
      </w:r>
      <w:proofErr w:type="spellEnd"/>
      <w:r>
        <w:t xml:space="preserve"> plugins</w:t>
      </w:r>
    </w:p>
    <w:p w14:paraId="7D070A30" w14:textId="2156BFBF" w:rsidR="00272F49" w:rsidRPr="009C1BED" w:rsidRDefault="00272F49" w:rsidP="009C1BED">
      <w:pPr>
        <w:pStyle w:val="Listeafsnit"/>
        <w:numPr>
          <w:ilvl w:val="1"/>
          <w:numId w:val="27"/>
        </w:numPr>
        <w:rPr>
          <w:lang w:val="en-US"/>
        </w:rPr>
      </w:pPr>
      <w:r>
        <w:rPr>
          <w:lang w:val="en-US"/>
        </w:rPr>
        <w:t>Create a processing plugin</w:t>
      </w:r>
      <w:r w:rsidRPr="009C1BED">
        <w:rPr>
          <w:lang w:val="en-US"/>
        </w:rPr>
        <w:t xml:space="preserve"> </w:t>
      </w:r>
    </w:p>
    <w:p w14:paraId="3B6AA172" w14:textId="77777777" w:rsidR="00272F49" w:rsidRPr="00272F49" w:rsidRDefault="00272F49" w:rsidP="00272F49">
      <w:pPr>
        <w:rPr>
          <w:lang w:val="en-US"/>
        </w:rPr>
      </w:pPr>
    </w:p>
    <w:p w14:paraId="5F663396" w14:textId="58C71D3F" w:rsidR="00272F49" w:rsidRDefault="00272F49" w:rsidP="00272F49">
      <w:pPr>
        <w:pStyle w:val="Listeafsnit"/>
        <w:numPr>
          <w:ilvl w:val="0"/>
          <w:numId w:val="27"/>
        </w:numPr>
      </w:pPr>
      <w:r>
        <w:t>Friday 12/12:</w:t>
      </w:r>
      <w:r w:rsidR="00BF3B80">
        <w:br/>
      </w:r>
    </w:p>
    <w:p w14:paraId="58CE5F2A" w14:textId="32E197C6" w:rsidR="009C1BED" w:rsidRPr="00272F49" w:rsidRDefault="009C1BED" w:rsidP="009C1BED">
      <w:pPr>
        <w:pStyle w:val="Listeafsnit"/>
        <w:numPr>
          <w:ilvl w:val="1"/>
          <w:numId w:val="27"/>
        </w:numPr>
        <w:rPr>
          <w:lang w:val="en-US"/>
        </w:rPr>
      </w:pPr>
      <w:r>
        <w:rPr>
          <w:lang w:val="en-US"/>
        </w:rPr>
        <w:t>Create a</w:t>
      </w:r>
      <w:r w:rsidR="00D32E06">
        <w:rPr>
          <w:lang w:val="en-US"/>
        </w:rPr>
        <w:t>n ordinary</w:t>
      </w:r>
      <w:r>
        <w:rPr>
          <w:lang w:val="en-US"/>
        </w:rPr>
        <w:t xml:space="preserve"> plugin with dialog, Introducing QT Designer</w:t>
      </w:r>
    </w:p>
    <w:p w14:paraId="10415248" w14:textId="77777777" w:rsidR="00272F49" w:rsidRPr="009C1BED" w:rsidRDefault="00272F49" w:rsidP="00272F49">
      <w:pPr>
        <w:rPr>
          <w:lang w:val="en-US"/>
        </w:rPr>
      </w:pPr>
    </w:p>
    <w:p w14:paraId="643B26C5" w14:textId="77777777" w:rsidR="00D32E06" w:rsidRDefault="00D665D6" w:rsidP="00C758CD">
      <w:pPr>
        <w:pStyle w:val="Overskrift2"/>
        <w:rPr>
          <w:lang w:val="en-US"/>
        </w:rPr>
      </w:pPr>
      <w:r w:rsidRPr="00B22ABE">
        <w:rPr>
          <w:lang w:val="en-US"/>
        </w:rPr>
        <w:br/>
      </w:r>
    </w:p>
    <w:p w14:paraId="7B841BAA" w14:textId="77777777" w:rsidR="00D32E06" w:rsidRDefault="00D32E06">
      <w:pPr>
        <w:rPr>
          <w:rFonts w:ascii="Calibri Light" w:eastAsiaTheme="majorEastAsia" w:hAnsi="Calibri Light" w:cs="Calibri Light"/>
          <w:color w:val="1F4E79" w:themeColor="accent1" w:themeShade="80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3814C9DE" w14:textId="4C4B302D" w:rsidR="00D665D6" w:rsidRPr="00B22ABE" w:rsidRDefault="00C758CD" w:rsidP="00C758CD">
      <w:pPr>
        <w:pStyle w:val="Overskrift2"/>
        <w:rPr>
          <w:lang w:val="en-US"/>
        </w:rPr>
      </w:pPr>
      <w:r w:rsidRPr="00B22ABE">
        <w:rPr>
          <w:lang w:val="en-US"/>
        </w:rPr>
        <w:lastRenderedPageBreak/>
        <w:t>An intro</w:t>
      </w:r>
      <w:r w:rsidR="00B22ABE">
        <w:rPr>
          <w:lang w:val="en-US"/>
        </w:rPr>
        <w:t>duction</w:t>
      </w:r>
      <w:r w:rsidRPr="00B22ABE">
        <w:rPr>
          <w:lang w:val="en-US"/>
        </w:rPr>
        <w:t xml:space="preserve"> to </w:t>
      </w:r>
      <w:r w:rsidR="00B22ABE">
        <w:rPr>
          <w:lang w:val="en-US"/>
        </w:rPr>
        <w:t xml:space="preserve">the </w:t>
      </w:r>
      <w:r w:rsidRPr="00B22ABE">
        <w:rPr>
          <w:lang w:val="en-US"/>
        </w:rPr>
        <w:t>Python</w:t>
      </w:r>
      <w:r w:rsidR="00B22ABE">
        <w:rPr>
          <w:lang w:val="en-US"/>
        </w:rPr>
        <w:t xml:space="preserve"> language</w:t>
      </w:r>
      <w:r w:rsidRPr="00B22ABE">
        <w:rPr>
          <w:lang w:val="en-US"/>
        </w:rPr>
        <w:t xml:space="preserve"> </w:t>
      </w:r>
    </w:p>
    <w:p w14:paraId="665898BE" w14:textId="77777777" w:rsidR="00C758CD" w:rsidRPr="00B22ABE" w:rsidRDefault="00C758CD" w:rsidP="00C758CD">
      <w:pPr>
        <w:rPr>
          <w:lang w:val="en-US"/>
        </w:rPr>
      </w:pPr>
    </w:p>
    <w:p w14:paraId="5C97E9C4" w14:textId="500879D0" w:rsidR="00C758CD" w:rsidRDefault="00C758CD" w:rsidP="00C758CD">
      <w:pPr>
        <w:rPr>
          <w:lang w:val="en-US"/>
        </w:rPr>
      </w:pPr>
      <w:r w:rsidRPr="00C758CD">
        <w:rPr>
          <w:lang w:val="en-US"/>
        </w:rPr>
        <w:t>Python as an interpreted computer l</w:t>
      </w:r>
      <w:r>
        <w:rPr>
          <w:lang w:val="en-US"/>
        </w:rPr>
        <w:t>anguage used in QGIS</w:t>
      </w:r>
      <w:r w:rsidR="009C1BED">
        <w:rPr>
          <w:lang w:val="en-US"/>
        </w:rPr>
        <w:t xml:space="preserve"> as a “go-between” the QGIS core and external </w:t>
      </w:r>
      <w:r w:rsidR="00863C6E">
        <w:rPr>
          <w:lang w:val="en-US"/>
        </w:rPr>
        <w:t>modules and programs</w:t>
      </w:r>
      <w:r>
        <w:rPr>
          <w:lang w:val="en-US"/>
        </w:rPr>
        <w:t xml:space="preserve">. Almost every </w:t>
      </w:r>
      <w:r w:rsidR="00BF3B80">
        <w:rPr>
          <w:lang w:val="en-US"/>
        </w:rPr>
        <w:t xml:space="preserve">QGIS </w:t>
      </w:r>
      <w:r>
        <w:rPr>
          <w:lang w:val="en-US"/>
        </w:rPr>
        <w:t xml:space="preserve">feature and function can be accessed using the </w:t>
      </w:r>
      <w:r w:rsidR="00BF3B80">
        <w:rPr>
          <w:lang w:val="en-US"/>
        </w:rPr>
        <w:t xml:space="preserve">Python </w:t>
      </w:r>
      <w:r>
        <w:rPr>
          <w:lang w:val="en-US"/>
        </w:rPr>
        <w:t xml:space="preserve">language. </w:t>
      </w:r>
      <w:r w:rsidR="009C1BED">
        <w:rPr>
          <w:lang w:val="en-US"/>
        </w:rPr>
        <w:t xml:space="preserve"> </w:t>
      </w:r>
    </w:p>
    <w:p w14:paraId="0627DA6C" w14:textId="2D422EBB" w:rsidR="009C1BED" w:rsidRDefault="009C1BED" w:rsidP="00C758CD">
      <w:pPr>
        <w:rPr>
          <w:lang w:val="en-US"/>
        </w:rPr>
      </w:pPr>
      <w:r>
        <w:rPr>
          <w:lang w:val="en-US"/>
        </w:rPr>
        <w:br/>
        <w:t>It’s a modern object</w:t>
      </w:r>
      <w:r w:rsidR="00863C6E">
        <w:rPr>
          <w:lang w:val="en-US"/>
        </w:rPr>
        <w:t>-</w:t>
      </w:r>
      <w:r>
        <w:rPr>
          <w:lang w:val="en-US"/>
        </w:rPr>
        <w:t>based language, which contains all necessary language element</w:t>
      </w:r>
      <w:r w:rsidR="00863C6E">
        <w:rPr>
          <w:lang w:val="en-US"/>
        </w:rPr>
        <w:t>s,</w:t>
      </w:r>
      <w:r>
        <w:rPr>
          <w:lang w:val="en-US"/>
        </w:rPr>
        <w:t xml:space="preserve"> including the use of object classes</w:t>
      </w:r>
      <w:r w:rsidR="00247614">
        <w:rPr>
          <w:lang w:val="en-US"/>
        </w:rPr>
        <w:t xml:space="preserve"> with attributes, </w:t>
      </w:r>
      <w:r>
        <w:rPr>
          <w:lang w:val="en-US"/>
        </w:rPr>
        <w:t>elements</w:t>
      </w:r>
    </w:p>
    <w:p w14:paraId="1F61E28D" w14:textId="77777777" w:rsidR="00C758CD" w:rsidRDefault="00C758CD" w:rsidP="00C758CD">
      <w:pPr>
        <w:rPr>
          <w:lang w:val="en-US"/>
        </w:rPr>
      </w:pPr>
    </w:p>
    <w:p w14:paraId="0505645D" w14:textId="66B1CAA9" w:rsidR="00C758CD" w:rsidRDefault="00C758CD" w:rsidP="00C758CD">
      <w:pPr>
        <w:rPr>
          <w:lang w:val="en-US"/>
        </w:rPr>
      </w:pPr>
      <w:r>
        <w:rPr>
          <w:lang w:val="en-US"/>
        </w:rPr>
        <w:t xml:space="preserve">A </w:t>
      </w:r>
      <w:r w:rsidR="00BF3B80">
        <w:rPr>
          <w:lang w:val="en-US"/>
        </w:rPr>
        <w:t xml:space="preserve">(probably not complete) </w:t>
      </w:r>
      <w:r>
        <w:rPr>
          <w:lang w:val="en-US"/>
        </w:rPr>
        <w:t xml:space="preserve">list of </w:t>
      </w:r>
      <w:r w:rsidR="00BF3B80">
        <w:rPr>
          <w:lang w:val="en-US"/>
        </w:rPr>
        <w:t xml:space="preserve">Python </w:t>
      </w:r>
      <w:r>
        <w:rPr>
          <w:lang w:val="en-US"/>
        </w:rPr>
        <w:t>uses in QGIS:</w:t>
      </w:r>
    </w:p>
    <w:p w14:paraId="6F985BEC" w14:textId="77777777" w:rsidR="00C758CD" w:rsidRDefault="00C758CD" w:rsidP="00C758CD">
      <w:pPr>
        <w:rPr>
          <w:lang w:val="en-US"/>
        </w:rPr>
      </w:pPr>
    </w:p>
    <w:p w14:paraId="04ABF787" w14:textId="2549DA5B" w:rsidR="00C758CD" w:rsidRDefault="00C758CD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Scripts</w:t>
      </w:r>
      <w:r>
        <w:rPr>
          <w:lang w:val="en-US"/>
        </w:rPr>
        <w:t xml:space="preserve"> - It’s possible to write “on-the-fly” Python scripts to do a specific task and execute using the “Python Console” from the “Plugins” menu. We will be using this option a lot to demonstrate different kind of interaction with QGIS using Python.</w:t>
      </w:r>
      <w:r w:rsidR="00292DA5">
        <w:rPr>
          <w:lang w:val="en-US"/>
        </w:rPr>
        <w:br/>
      </w:r>
    </w:p>
    <w:p w14:paraId="791A58C3" w14:textId="47B8D87A" w:rsidR="00C758CD" w:rsidRDefault="00C758CD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Actions</w:t>
      </w:r>
      <w:r>
        <w:rPr>
          <w:lang w:val="en-US"/>
        </w:rPr>
        <w:t xml:space="preserve"> </w:t>
      </w:r>
      <w:r w:rsidR="00292DA5">
        <w:rPr>
          <w:lang w:val="en-US"/>
        </w:rPr>
        <w:t xml:space="preserve">- </w:t>
      </w:r>
      <w:r>
        <w:rPr>
          <w:lang w:val="en-US"/>
        </w:rPr>
        <w:t>can be a Python script that starts when the user click on a spatial object or clicking on a button in a</w:t>
      </w:r>
      <w:r w:rsidR="003C2D6F">
        <w:rPr>
          <w:lang w:val="en-US"/>
        </w:rPr>
        <w:t>n</w:t>
      </w:r>
      <w:r>
        <w:rPr>
          <w:lang w:val="en-US"/>
        </w:rPr>
        <w:t xml:space="preserve"> attribute form</w:t>
      </w:r>
      <w:r>
        <w:rPr>
          <w:lang w:val="en-US"/>
        </w:rPr>
        <w:br/>
      </w:r>
    </w:p>
    <w:p w14:paraId="4E28511C" w14:textId="7E48F7A1" w:rsidR="00C758CD" w:rsidRDefault="00C758CD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Processing</w:t>
      </w:r>
      <w:r>
        <w:rPr>
          <w:lang w:val="en-US"/>
        </w:rPr>
        <w:t xml:space="preserve"> – It’s possible to design </w:t>
      </w:r>
      <w:r w:rsidR="00B22ABE">
        <w:rPr>
          <w:lang w:val="en-US"/>
        </w:rPr>
        <w:t>y</w:t>
      </w:r>
      <w:r>
        <w:rPr>
          <w:lang w:val="en-US"/>
        </w:rPr>
        <w:t>our own processing modules using Python</w:t>
      </w:r>
      <w:r>
        <w:rPr>
          <w:lang w:val="en-US"/>
        </w:rPr>
        <w:br/>
      </w:r>
    </w:p>
    <w:p w14:paraId="6C9EC32A" w14:textId="77777777" w:rsidR="00B22ABE" w:rsidRDefault="00C758CD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Startup</w:t>
      </w:r>
      <w:r>
        <w:rPr>
          <w:lang w:val="en-US"/>
        </w:rPr>
        <w:t xml:space="preserve"> – Every time you start QGIS can a Python script be executed, </w:t>
      </w:r>
      <w:r w:rsidR="00B22ABE">
        <w:rPr>
          <w:lang w:val="en-US"/>
        </w:rPr>
        <w:t xml:space="preserve">e.g. for monitoring purposes. </w:t>
      </w:r>
      <w:r w:rsidR="00B22ABE">
        <w:rPr>
          <w:lang w:val="en-US"/>
        </w:rPr>
        <w:br/>
      </w:r>
    </w:p>
    <w:p w14:paraId="698B05FF" w14:textId="31D3CBCB" w:rsidR="00B22ABE" w:rsidRDefault="00B22ABE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Project event</w:t>
      </w:r>
      <w:r w:rsidR="00292DA5" w:rsidRPr="00292DA5">
        <w:rPr>
          <w:i/>
          <w:iCs/>
          <w:lang w:val="en-US"/>
        </w:rPr>
        <w:t>s</w:t>
      </w:r>
      <w:r>
        <w:rPr>
          <w:lang w:val="en-US"/>
        </w:rPr>
        <w:t xml:space="preserve"> – Python script can be executed when certain project event is happening, e.g. closing or opening a project. </w:t>
      </w:r>
      <w:r>
        <w:rPr>
          <w:lang w:val="en-US"/>
        </w:rPr>
        <w:br/>
      </w:r>
    </w:p>
    <w:p w14:paraId="184F8897" w14:textId="2759AE39" w:rsidR="00B22ABE" w:rsidRDefault="00B22ABE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Plugins</w:t>
      </w:r>
      <w:r>
        <w:rPr>
          <w:lang w:val="en-US"/>
        </w:rPr>
        <w:t xml:space="preserve"> – complete extension </w:t>
      </w:r>
      <w:proofErr w:type="gramStart"/>
      <w:r>
        <w:rPr>
          <w:lang w:val="en-US"/>
        </w:rPr>
        <w:t>to  QGIS</w:t>
      </w:r>
      <w:proofErr w:type="gramEnd"/>
      <w:r>
        <w:rPr>
          <w:lang w:val="en-US"/>
        </w:rPr>
        <w:t xml:space="preserve"> functionality in Python</w:t>
      </w:r>
      <w:r>
        <w:rPr>
          <w:lang w:val="en-US"/>
        </w:rPr>
        <w:br/>
      </w:r>
    </w:p>
    <w:p w14:paraId="2EBF0FCB" w14:textId="72CDA793" w:rsidR="00B22ABE" w:rsidRDefault="00B22ABE" w:rsidP="00C758CD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Stand-alone programs</w:t>
      </w:r>
      <w:r>
        <w:rPr>
          <w:lang w:val="en-US"/>
        </w:rPr>
        <w:t xml:space="preserve"> – which depends on QGIS internal framework, but not using the normal QGIS user interface. (</w:t>
      </w:r>
      <w:proofErr w:type="spellStart"/>
      <w:r>
        <w:rPr>
          <w:lang w:val="en-US"/>
        </w:rPr>
        <w:t>QField</w:t>
      </w:r>
      <w:proofErr w:type="spellEnd"/>
      <w:r>
        <w:rPr>
          <w:lang w:val="en-US"/>
        </w:rPr>
        <w:t xml:space="preserve"> is an example of this usage) </w:t>
      </w:r>
      <w:r>
        <w:rPr>
          <w:lang w:val="en-US"/>
        </w:rPr>
        <w:br/>
      </w:r>
    </w:p>
    <w:p w14:paraId="7794AF91" w14:textId="1E204723" w:rsidR="00B22ABE" w:rsidRDefault="00B22ABE" w:rsidP="00B22ABE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QT Designer generated attribute forms</w:t>
      </w:r>
      <w:r>
        <w:rPr>
          <w:lang w:val="en-US"/>
        </w:rPr>
        <w:t xml:space="preserve"> with Python event code.</w:t>
      </w:r>
      <w:r>
        <w:rPr>
          <w:lang w:val="en-US"/>
        </w:rPr>
        <w:br/>
      </w:r>
    </w:p>
    <w:p w14:paraId="321FC77A" w14:textId="5934EB04" w:rsidR="00B22ABE" w:rsidRDefault="00600B21" w:rsidP="00B22ABE">
      <w:pPr>
        <w:pStyle w:val="Listeafsnit"/>
        <w:numPr>
          <w:ilvl w:val="0"/>
          <w:numId w:val="28"/>
        </w:numPr>
        <w:rPr>
          <w:lang w:val="en-US"/>
        </w:rPr>
      </w:pPr>
      <w:r>
        <w:rPr>
          <w:i/>
          <w:iCs/>
          <w:lang w:val="en-US"/>
        </w:rPr>
        <w:t>Input w</w:t>
      </w:r>
      <w:r w:rsidR="00B22ABE" w:rsidRPr="00292DA5">
        <w:rPr>
          <w:i/>
          <w:iCs/>
          <w:lang w:val="en-US"/>
        </w:rPr>
        <w:t>idgets</w:t>
      </w:r>
      <w:r w:rsidR="00B22ABE">
        <w:rPr>
          <w:lang w:val="en-US"/>
        </w:rPr>
        <w:t xml:space="preserve"> </w:t>
      </w:r>
      <w:r w:rsidR="00292DA5">
        <w:rPr>
          <w:lang w:val="en-US"/>
        </w:rPr>
        <w:t xml:space="preserve">– for </w:t>
      </w:r>
      <w:r w:rsidR="00B22ABE">
        <w:rPr>
          <w:lang w:val="en-US"/>
        </w:rPr>
        <w:t>attribute forms.</w:t>
      </w:r>
      <w:r w:rsidR="00B22ABE">
        <w:rPr>
          <w:lang w:val="en-US"/>
        </w:rPr>
        <w:br/>
      </w:r>
    </w:p>
    <w:p w14:paraId="7D56A1D5" w14:textId="0285D432" w:rsidR="007A6286" w:rsidRPr="00D32E06" w:rsidRDefault="00292DA5" w:rsidP="00D32E06">
      <w:pPr>
        <w:pStyle w:val="Listeafsnit"/>
        <w:numPr>
          <w:ilvl w:val="0"/>
          <w:numId w:val="28"/>
        </w:numPr>
        <w:rPr>
          <w:lang w:val="en-US"/>
        </w:rPr>
      </w:pPr>
      <w:r w:rsidRPr="00292DA5">
        <w:rPr>
          <w:i/>
          <w:iCs/>
          <w:lang w:val="en-US"/>
        </w:rPr>
        <w:t>I</w:t>
      </w:r>
      <w:r w:rsidR="00BF3B80" w:rsidRPr="00292DA5">
        <w:rPr>
          <w:i/>
          <w:iCs/>
          <w:lang w:val="en-US"/>
        </w:rPr>
        <w:t>nput widgets</w:t>
      </w:r>
      <w:r w:rsidR="00BF3B80">
        <w:rPr>
          <w:lang w:val="en-US"/>
        </w:rPr>
        <w:t xml:space="preserve"> </w:t>
      </w:r>
      <w:r w:rsidR="00600B21">
        <w:rPr>
          <w:lang w:val="en-US"/>
        </w:rPr>
        <w:t>–</w:t>
      </w:r>
      <w:r>
        <w:rPr>
          <w:lang w:val="en-US"/>
        </w:rPr>
        <w:t xml:space="preserve"> </w:t>
      </w:r>
      <w:r w:rsidR="00600B21">
        <w:rPr>
          <w:lang w:val="en-US"/>
        </w:rPr>
        <w:t xml:space="preserve">for the </w:t>
      </w:r>
      <w:r w:rsidR="00BF3B80">
        <w:rPr>
          <w:lang w:val="en-US"/>
        </w:rPr>
        <w:t>processing framework</w:t>
      </w:r>
    </w:p>
    <w:p w14:paraId="1BC3A9AF" w14:textId="4CFC124B" w:rsidR="00BF3B80" w:rsidRPr="009C1BED" w:rsidRDefault="00600B21" w:rsidP="00600B21">
      <w:pPr>
        <w:pStyle w:val="Overskrift3"/>
        <w:rPr>
          <w:lang w:val="en-US"/>
        </w:rPr>
      </w:pPr>
      <w:r>
        <w:rPr>
          <w:lang w:val="en-US"/>
        </w:rPr>
        <w:t>Elements of the Python language</w:t>
      </w:r>
    </w:p>
    <w:p w14:paraId="64D4B321" w14:textId="77777777" w:rsidR="007A6286" w:rsidRDefault="007A6286" w:rsidP="00BF3B80">
      <w:pPr>
        <w:rPr>
          <w:lang w:val="en-US"/>
        </w:rPr>
      </w:pPr>
    </w:p>
    <w:p w14:paraId="2148E42E" w14:textId="189A354F" w:rsidR="00600B21" w:rsidRDefault="007A6286" w:rsidP="00BF3B80">
      <w:pPr>
        <w:rPr>
          <w:lang w:val="en-US"/>
        </w:rPr>
      </w:pPr>
      <w:r>
        <w:rPr>
          <w:lang w:val="en-US"/>
        </w:rPr>
        <w:t xml:space="preserve">The sections in this chapter covers </w:t>
      </w:r>
      <w:r w:rsidR="009D7234">
        <w:rPr>
          <w:lang w:val="en-US"/>
        </w:rPr>
        <w:t>a number of language elements in Python. It is -</w:t>
      </w:r>
      <w:r w:rsidR="00600B21">
        <w:rPr>
          <w:lang w:val="en-US"/>
        </w:rPr>
        <w:t xml:space="preserve"> by no means </w:t>
      </w:r>
      <w:r w:rsidR="003C2D6F">
        <w:rPr>
          <w:lang w:val="en-US"/>
        </w:rPr>
        <w:t xml:space="preserve">- </w:t>
      </w:r>
      <w:r w:rsidR="00600B21">
        <w:rPr>
          <w:lang w:val="en-US"/>
        </w:rPr>
        <w:t>a comprehensive list</w:t>
      </w:r>
      <w:r w:rsidR="003C2D6F">
        <w:rPr>
          <w:lang w:val="en-US"/>
        </w:rPr>
        <w:t xml:space="preserve">; </w:t>
      </w:r>
      <w:r w:rsidR="00600B21">
        <w:rPr>
          <w:lang w:val="en-US"/>
        </w:rPr>
        <w:t>it contains the parts I think is relevant for elementary use of Python to access the features of QGIS.</w:t>
      </w:r>
    </w:p>
    <w:p w14:paraId="378209F5" w14:textId="051FDED9" w:rsidR="00C758CD" w:rsidRDefault="007A6286" w:rsidP="00BF3B80">
      <w:pPr>
        <w:rPr>
          <w:lang w:val="en-US"/>
        </w:rPr>
      </w:pPr>
      <w:r>
        <w:rPr>
          <w:lang w:val="en-US"/>
        </w:rPr>
        <w:br/>
      </w:r>
      <w:r w:rsidR="00861A67">
        <w:rPr>
          <w:lang w:val="en-US"/>
        </w:rPr>
        <w:t xml:space="preserve">For a complete course, try this: </w:t>
      </w:r>
      <w:hyperlink r:id="rId9" w:history="1">
        <w:r w:rsidR="00861A67" w:rsidRPr="00502F92">
          <w:rPr>
            <w:rStyle w:val="Hyperlink"/>
            <w:lang w:val="en-US"/>
          </w:rPr>
          <w:t>https://www.w3schools.com/python/default.asp</w:t>
        </w:r>
      </w:hyperlink>
    </w:p>
    <w:p w14:paraId="788DBDC4" w14:textId="6C8811EE" w:rsidR="003C2D6F" w:rsidRDefault="007A6286" w:rsidP="00BF3B80">
      <w:pPr>
        <w:rPr>
          <w:lang w:val="en-US"/>
        </w:rPr>
      </w:pPr>
      <w:r>
        <w:rPr>
          <w:lang w:val="en-US"/>
        </w:rPr>
        <w:br/>
      </w:r>
      <w:r w:rsidR="003C2D6F">
        <w:rPr>
          <w:lang w:val="en-US"/>
        </w:rPr>
        <w:t>Disclaimer! The HTTP references later in th</w:t>
      </w:r>
      <w:r w:rsidR="00BB2D2A">
        <w:rPr>
          <w:lang w:val="en-US"/>
        </w:rPr>
        <w:t>is</w:t>
      </w:r>
      <w:r w:rsidR="003C2D6F">
        <w:rPr>
          <w:lang w:val="en-US"/>
        </w:rPr>
        <w:t xml:space="preserve"> chapter </w:t>
      </w:r>
      <w:r w:rsidR="00BB2D2A">
        <w:rPr>
          <w:lang w:val="en-US"/>
        </w:rPr>
        <w:t>uses</w:t>
      </w:r>
      <w:r w:rsidR="003C2D6F">
        <w:rPr>
          <w:lang w:val="en-US"/>
        </w:rPr>
        <w:t xml:space="preserve"> the above</w:t>
      </w:r>
      <w:r w:rsidR="00BB2D2A">
        <w:rPr>
          <w:lang w:val="en-US"/>
        </w:rPr>
        <w:t>-</w:t>
      </w:r>
      <w:r w:rsidR="003C2D6F">
        <w:rPr>
          <w:lang w:val="en-US"/>
        </w:rPr>
        <w:t>mentioned Python course.</w:t>
      </w:r>
      <w:r w:rsidR="003C2D6F">
        <w:rPr>
          <w:lang w:val="en-US"/>
        </w:rPr>
        <w:br/>
      </w:r>
    </w:p>
    <w:p w14:paraId="5D4CD051" w14:textId="6AAFE269" w:rsidR="00375410" w:rsidRDefault="007A6286" w:rsidP="00BF3B80">
      <w:pPr>
        <w:rPr>
          <w:lang w:val="en-US"/>
        </w:rPr>
      </w:pPr>
      <w:r>
        <w:rPr>
          <w:lang w:val="en-US"/>
        </w:rPr>
        <w:t xml:space="preserve">If you want to have a deeper understanding of the Python language, I advise you </w:t>
      </w:r>
      <w:r w:rsidR="00375410">
        <w:rPr>
          <w:lang w:val="en-US"/>
        </w:rPr>
        <w:t xml:space="preserve">strongly </w:t>
      </w:r>
      <w:r>
        <w:rPr>
          <w:lang w:val="en-US"/>
        </w:rPr>
        <w:t>to complete the on-line course on your own.</w:t>
      </w:r>
    </w:p>
    <w:p w14:paraId="4F8F9BC3" w14:textId="77777777" w:rsidR="00375410" w:rsidRDefault="00375410" w:rsidP="00BF3B80">
      <w:pPr>
        <w:rPr>
          <w:lang w:val="en-US"/>
        </w:rPr>
      </w:pPr>
    </w:p>
    <w:p w14:paraId="5C142D52" w14:textId="6596439E" w:rsidR="00375410" w:rsidRDefault="00F803A0" w:rsidP="003C2D6F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Syntax and assignments: </w:t>
      </w:r>
      <w:hyperlink r:id="rId10" w:history="1">
        <w:r w:rsidRPr="00A47578">
          <w:rPr>
            <w:rStyle w:val="Hyperlink"/>
            <w:lang w:val="en-US"/>
          </w:rPr>
          <w:t>https://www.w3schools.com/python/python_syntax.asp</w:t>
        </w:r>
      </w:hyperlink>
      <w:r>
        <w:rPr>
          <w:lang w:val="en-US"/>
        </w:rPr>
        <w:br/>
      </w:r>
    </w:p>
    <w:p w14:paraId="751C5F7D" w14:textId="50AD0427" w:rsidR="00F803A0" w:rsidRDefault="00F803A0" w:rsidP="003C2D6F">
      <w:pPr>
        <w:pStyle w:val="Listeafsnit"/>
        <w:numPr>
          <w:ilvl w:val="0"/>
          <w:numId w:val="29"/>
        </w:numPr>
        <w:rPr>
          <w:lang w:val="en-US"/>
        </w:rPr>
      </w:pPr>
      <w:r w:rsidRPr="00F803A0">
        <w:rPr>
          <w:lang w:val="en-US"/>
        </w:rPr>
        <w:lastRenderedPageBreak/>
        <w:t xml:space="preserve">Simple printing: </w:t>
      </w:r>
      <w:r w:rsidRPr="00F803A0">
        <w:rPr>
          <w:lang w:val="en-US"/>
        </w:rPr>
        <w:br/>
      </w:r>
      <w:hyperlink r:id="rId11" w:history="1">
        <w:r w:rsidRPr="00F803A0">
          <w:rPr>
            <w:rStyle w:val="Hyperlink"/>
            <w:lang w:val="en-US"/>
          </w:rPr>
          <w:t>https://www.w3schools.com/python/python_output.asp</w:t>
        </w:r>
      </w:hyperlink>
      <w:r w:rsidRPr="00F803A0">
        <w:rPr>
          <w:lang w:val="en-US"/>
        </w:rPr>
        <w:br/>
      </w:r>
      <w:hyperlink r:id="rId12" w:history="1">
        <w:r w:rsidRPr="00A47578">
          <w:rPr>
            <w:rStyle w:val="Hyperlink"/>
            <w:lang w:val="en-US"/>
          </w:rPr>
          <w:t>https://www.w3schools.com/python/python_output_numbers.asp</w:t>
        </w:r>
      </w:hyperlink>
      <w:r>
        <w:rPr>
          <w:lang w:val="en-US"/>
        </w:rPr>
        <w:br/>
      </w:r>
    </w:p>
    <w:p w14:paraId="7A8B5476" w14:textId="18851A65" w:rsidR="00F803A0" w:rsidRDefault="00F803A0" w:rsidP="003C2D6F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Comments: </w:t>
      </w:r>
      <w:hyperlink r:id="rId13" w:history="1">
        <w:r w:rsidRPr="00A47578">
          <w:rPr>
            <w:rStyle w:val="Hyperlink"/>
            <w:lang w:val="en-US"/>
          </w:rPr>
          <w:t>https://www.w3schools.com/python/python_comments.asp</w:t>
        </w:r>
      </w:hyperlink>
      <w:r>
        <w:rPr>
          <w:lang w:val="en-US"/>
        </w:rPr>
        <w:br/>
      </w:r>
    </w:p>
    <w:p w14:paraId="044AC165" w14:textId="770D9D30" w:rsidR="00F803A0" w:rsidRDefault="00F803A0" w:rsidP="003C2D6F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Creating variables and setting datatypes (implicit and explicit): </w:t>
      </w:r>
      <w:hyperlink r:id="rId14" w:history="1">
        <w:r w:rsidRPr="00A47578">
          <w:rPr>
            <w:rStyle w:val="Hyperlink"/>
            <w:lang w:val="en-US"/>
          </w:rPr>
          <w:t>https://www.w3schools.com/python/python_variables.asp</w:t>
        </w:r>
      </w:hyperlink>
    </w:p>
    <w:p w14:paraId="57578D08" w14:textId="71464165" w:rsidR="00F803A0" w:rsidRDefault="00F803A0" w:rsidP="00F803A0">
      <w:pPr>
        <w:pStyle w:val="Listeafsnit"/>
        <w:rPr>
          <w:lang w:val="en-US"/>
        </w:rPr>
      </w:pPr>
      <w:hyperlink r:id="rId15" w:history="1">
        <w:r w:rsidRPr="00A47578">
          <w:rPr>
            <w:rStyle w:val="Hyperlink"/>
            <w:lang w:val="en-US"/>
          </w:rPr>
          <w:t>https://www.w3schools.com/python/python_datatypes.asp</w:t>
        </w:r>
      </w:hyperlink>
    </w:p>
    <w:p w14:paraId="26758468" w14:textId="77777777" w:rsidR="009A0851" w:rsidRDefault="00F803A0" w:rsidP="00F803A0">
      <w:pPr>
        <w:pStyle w:val="Listeafsnit"/>
        <w:rPr>
          <w:lang w:val="en-US"/>
        </w:rPr>
      </w:pPr>
      <w:hyperlink r:id="rId16" w:history="1">
        <w:r w:rsidRPr="00A47578">
          <w:rPr>
            <w:rStyle w:val="Hyperlink"/>
            <w:lang w:val="en-US"/>
          </w:rPr>
          <w:t>https://www.w3schools.com/python/python_numbers.asp</w:t>
        </w:r>
      </w:hyperlink>
    </w:p>
    <w:p w14:paraId="6260402B" w14:textId="77777777" w:rsidR="00763C41" w:rsidRDefault="009A0851" w:rsidP="00763C41">
      <w:pPr>
        <w:pStyle w:val="Listeafsnit"/>
        <w:rPr>
          <w:lang w:val="en-US"/>
        </w:rPr>
      </w:pPr>
      <w:hyperlink r:id="rId17" w:history="1">
        <w:r w:rsidRPr="00A47578">
          <w:rPr>
            <w:rStyle w:val="Hyperlink"/>
            <w:lang w:val="en-US"/>
          </w:rPr>
          <w:t>https://www.w3schools.com/python/python_casting.asp</w:t>
        </w:r>
      </w:hyperlink>
      <w:r w:rsidR="00763C41">
        <w:rPr>
          <w:lang w:val="en-US"/>
        </w:rPr>
        <w:br/>
      </w:r>
    </w:p>
    <w:p w14:paraId="1C6C215C" w14:textId="7B488030" w:rsidR="00763C41" w:rsidRDefault="00763C41" w:rsidP="00763C41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>Structured variables – Lists and Dictionaries:</w:t>
      </w:r>
      <w:r>
        <w:rPr>
          <w:lang w:val="en-US"/>
        </w:rPr>
        <w:br/>
      </w:r>
      <w:hyperlink r:id="rId18" w:history="1">
        <w:r w:rsidRPr="00A47578">
          <w:rPr>
            <w:rStyle w:val="Hyperlink"/>
            <w:lang w:val="en-US"/>
          </w:rPr>
          <w:t>https://www.w3schools.com/python/python_lists.asp</w:t>
        </w:r>
      </w:hyperlink>
      <w:r>
        <w:rPr>
          <w:lang w:val="en-US"/>
        </w:rPr>
        <w:br/>
      </w:r>
      <w:hyperlink r:id="rId19" w:history="1">
        <w:r w:rsidRPr="00A47578">
          <w:rPr>
            <w:rStyle w:val="Hyperlink"/>
            <w:lang w:val="en-US"/>
          </w:rPr>
          <w:t>https://www.w3schools.com/python/python_dictionaries.asp</w:t>
        </w:r>
      </w:hyperlink>
      <w:r>
        <w:rPr>
          <w:lang w:val="en-US"/>
        </w:rPr>
        <w:br/>
      </w:r>
    </w:p>
    <w:p w14:paraId="57727D74" w14:textId="40ADBD2F" w:rsidR="00F803A0" w:rsidRPr="00763C41" w:rsidRDefault="007846B0" w:rsidP="00763C41">
      <w:pPr>
        <w:pStyle w:val="Listeafsnit"/>
        <w:numPr>
          <w:ilvl w:val="0"/>
          <w:numId w:val="29"/>
        </w:numPr>
        <w:rPr>
          <w:lang w:val="en-US"/>
        </w:rPr>
      </w:pPr>
      <w:r w:rsidRPr="00763C41">
        <w:rPr>
          <w:lang w:val="en-US"/>
        </w:rPr>
        <w:t>String handling:</w:t>
      </w:r>
      <w:r w:rsidRPr="00763C41">
        <w:rPr>
          <w:lang w:val="en-US"/>
        </w:rPr>
        <w:br/>
      </w:r>
      <w:hyperlink r:id="rId20" w:history="1">
        <w:r w:rsidR="00034596" w:rsidRPr="00763C41">
          <w:rPr>
            <w:rStyle w:val="Hyperlink"/>
            <w:lang w:val="en-US"/>
          </w:rPr>
          <w:t>https://www.w3schools.com/python/python_strings.asp</w:t>
        </w:r>
      </w:hyperlink>
      <w:r w:rsidR="00034596" w:rsidRPr="00763C41">
        <w:rPr>
          <w:lang w:val="en-US"/>
        </w:rPr>
        <w:br/>
      </w:r>
    </w:p>
    <w:p w14:paraId="272F922E" w14:textId="2BCF27C9" w:rsidR="00034596" w:rsidRDefault="00763C41" w:rsidP="003C2D6F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Boolean values: </w:t>
      </w:r>
      <w:hyperlink r:id="rId21" w:history="1">
        <w:r w:rsidRPr="00A47578">
          <w:rPr>
            <w:rStyle w:val="Hyperlink"/>
            <w:lang w:val="en-US"/>
          </w:rPr>
          <w:t>https://www.w3schools.com/python/python_booleans.asp</w:t>
        </w:r>
      </w:hyperlink>
      <w:r>
        <w:rPr>
          <w:lang w:val="en-US"/>
        </w:rPr>
        <w:br/>
      </w:r>
    </w:p>
    <w:p w14:paraId="121E130E" w14:textId="41ED581E" w:rsidR="00F803A0" w:rsidRDefault="00763C41" w:rsidP="003C2D6F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Operators: </w:t>
      </w:r>
      <w:hyperlink r:id="rId22" w:history="1">
        <w:r w:rsidRPr="00A47578">
          <w:rPr>
            <w:rStyle w:val="Hyperlink"/>
            <w:lang w:val="en-US"/>
          </w:rPr>
          <w:t>https://www.w3schools.com/python/python_operators.asp</w:t>
        </w:r>
      </w:hyperlink>
      <w:r>
        <w:rPr>
          <w:lang w:val="en-US"/>
        </w:rPr>
        <w:br/>
      </w:r>
    </w:p>
    <w:p w14:paraId="7F40EF94" w14:textId="77777777" w:rsidR="00F92866" w:rsidRDefault="00763C41" w:rsidP="00F92866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>Conditions (If...Else, Elif, Else)</w:t>
      </w:r>
      <w:r>
        <w:rPr>
          <w:lang w:val="en-US"/>
        </w:rPr>
        <w:br/>
      </w:r>
      <w:hyperlink r:id="rId23" w:history="1">
        <w:r w:rsidRPr="00A47578">
          <w:rPr>
            <w:rStyle w:val="Hyperlink"/>
            <w:lang w:val="en-US"/>
          </w:rPr>
          <w:t>https://www.w3schools.com/python/python_conditions.asp</w:t>
        </w:r>
      </w:hyperlink>
      <w:r w:rsidR="00F92866">
        <w:rPr>
          <w:lang w:val="en-US"/>
        </w:rPr>
        <w:br/>
      </w:r>
      <w:hyperlink r:id="rId24" w:history="1">
        <w:r w:rsidR="00F92866" w:rsidRPr="00A47578">
          <w:rPr>
            <w:rStyle w:val="Hyperlink"/>
            <w:lang w:val="en-US"/>
          </w:rPr>
          <w:t>https://www.w3schools.com/python/python_match.asp</w:t>
        </w:r>
      </w:hyperlink>
      <w:r w:rsidR="00F92866">
        <w:rPr>
          <w:lang w:val="en-US"/>
        </w:rPr>
        <w:br/>
      </w:r>
    </w:p>
    <w:p w14:paraId="4DA17A8D" w14:textId="776B0128" w:rsidR="00F92866" w:rsidRPr="00F92866" w:rsidRDefault="00F92866" w:rsidP="00F92866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>Loops (While…, For…</w:t>
      </w:r>
      <w:r w:rsidR="00A26104">
        <w:rPr>
          <w:lang w:val="en-US"/>
        </w:rPr>
        <w:t>)</w:t>
      </w:r>
      <w:r>
        <w:rPr>
          <w:lang w:val="en-US"/>
        </w:rPr>
        <w:br/>
      </w:r>
      <w:hyperlink r:id="rId25" w:history="1">
        <w:r w:rsidRPr="00A47578">
          <w:rPr>
            <w:rStyle w:val="Hyperlink"/>
            <w:lang w:val="en-US"/>
          </w:rPr>
          <w:t>https://www.w3schools.com/python/python_while_loops.asp</w:t>
        </w:r>
      </w:hyperlink>
      <w:r>
        <w:rPr>
          <w:lang w:val="en-US"/>
        </w:rPr>
        <w:br/>
      </w:r>
      <w:hyperlink r:id="rId26" w:history="1">
        <w:r w:rsidRPr="00A47578">
          <w:rPr>
            <w:rStyle w:val="Hyperlink"/>
            <w:lang w:val="en-US"/>
          </w:rPr>
          <w:t>https://www.w3schools.com/python/python_for_loops.asp</w:t>
        </w:r>
      </w:hyperlink>
      <w:r>
        <w:rPr>
          <w:lang w:val="en-US"/>
        </w:rPr>
        <w:br/>
      </w:r>
    </w:p>
    <w:p w14:paraId="59DB7F27" w14:textId="6BFD9905" w:rsidR="000B709B" w:rsidRPr="00F6493E" w:rsidRDefault="00A26104" w:rsidP="00F6493E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Functions: </w:t>
      </w:r>
      <w:hyperlink r:id="rId27" w:history="1">
        <w:r w:rsidRPr="00A47578">
          <w:rPr>
            <w:rStyle w:val="Hyperlink"/>
            <w:lang w:val="en-US"/>
          </w:rPr>
          <w:t>https://www.w3schools.com/python/python_functions.asp</w:t>
        </w:r>
      </w:hyperlink>
      <w:r>
        <w:rPr>
          <w:lang w:val="en-US"/>
        </w:rPr>
        <w:br/>
        <w:t>section “Functions” and “Arguments”, rest is voluntary</w:t>
      </w:r>
      <w:r w:rsidR="000B709B">
        <w:rPr>
          <w:lang w:val="en-US"/>
        </w:rPr>
        <w:t>.</w:t>
      </w:r>
      <w:r w:rsidR="000B709B" w:rsidRPr="00F6493E">
        <w:rPr>
          <w:lang w:val="en-US"/>
        </w:rPr>
        <w:br/>
      </w:r>
    </w:p>
    <w:p w14:paraId="41894A62" w14:textId="7AE444C2" w:rsidR="00A26104" w:rsidRDefault="000B709B" w:rsidP="00F92866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Modules: </w:t>
      </w:r>
      <w:hyperlink r:id="rId28" w:history="1">
        <w:r w:rsidRPr="00A47578">
          <w:rPr>
            <w:rStyle w:val="Hyperlink"/>
            <w:lang w:val="en-US"/>
          </w:rPr>
          <w:t>https://www.w3schools.com/python/python_modules.asp</w:t>
        </w:r>
      </w:hyperlink>
      <w:r>
        <w:rPr>
          <w:lang w:val="en-US"/>
        </w:rPr>
        <w:br/>
      </w:r>
    </w:p>
    <w:p w14:paraId="525DE85D" w14:textId="77777777" w:rsidR="002F3396" w:rsidRDefault="002F3396" w:rsidP="00F92866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JSON and Python: </w:t>
      </w:r>
      <w:hyperlink r:id="rId29" w:history="1">
        <w:r w:rsidRPr="00A47578">
          <w:rPr>
            <w:rStyle w:val="Hyperlink"/>
            <w:lang w:val="en-US"/>
          </w:rPr>
          <w:t>https://www.w3schools.com/python/python_json.asp</w:t>
        </w:r>
      </w:hyperlink>
      <w:r>
        <w:rPr>
          <w:lang w:val="en-US"/>
        </w:rPr>
        <w:br/>
      </w:r>
    </w:p>
    <w:p w14:paraId="0A56238B" w14:textId="77777777" w:rsidR="002F3396" w:rsidRDefault="002F3396" w:rsidP="00F92866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String formatting: </w:t>
      </w:r>
      <w:hyperlink r:id="rId30" w:history="1">
        <w:r w:rsidRPr="00A47578">
          <w:rPr>
            <w:rStyle w:val="Hyperlink"/>
            <w:lang w:val="en-US"/>
          </w:rPr>
          <w:t>https://www.w3schools.com/python/python_string_formatting.asp</w:t>
        </w:r>
      </w:hyperlink>
      <w:r>
        <w:rPr>
          <w:lang w:val="en-US"/>
        </w:rPr>
        <w:br/>
      </w:r>
    </w:p>
    <w:p w14:paraId="70D69745" w14:textId="77777777" w:rsidR="002F3396" w:rsidRDefault="002F3396" w:rsidP="00F92866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The None concept: </w:t>
      </w:r>
      <w:hyperlink r:id="rId31" w:history="1">
        <w:r w:rsidRPr="00A47578">
          <w:rPr>
            <w:rStyle w:val="Hyperlink"/>
            <w:lang w:val="en-US"/>
          </w:rPr>
          <w:t>https://www.w3schools.com/python/python_none.asp</w:t>
        </w:r>
      </w:hyperlink>
      <w:r>
        <w:rPr>
          <w:lang w:val="en-US"/>
        </w:rPr>
        <w:br/>
      </w:r>
    </w:p>
    <w:p w14:paraId="00CB6FED" w14:textId="615A2268" w:rsidR="00763C41" w:rsidRPr="00627838" w:rsidRDefault="002F3396" w:rsidP="003C2D6F">
      <w:pPr>
        <w:pStyle w:val="Listeafsnit"/>
        <w:numPr>
          <w:ilvl w:val="0"/>
          <w:numId w:val="29"/>
        </w:numPr>
        <w:rPr>
          <w:lang w:val="en-US"/>
        </w:rPr>
      </w:pPr>
      <w:r w:rsidRPr="00627838">
        <w:rPr>
          <w:lang w:val="en-US"/>
        </w:rPr>
        <w:t xml:space="preserve">Python Classes: </w:t>
      </w:r>
      <w:r w:rsidRPr="00627838">
        <w:rPr>
          <w:lang w:val="en-US"/>
        </w:rPr>
        <w:br/>
        <w:t xml:space="preserve">This </w:t>
      </w:r>
      <w:r w:rsidR="00627838" w:rsidRPr="00627838">
        <w:rPr>
          <w:lang w:val="en-US"/>
        </w:rPr>
        <w:t xml:space="preserve">subject </w:t>
      </w:r>
      <w:r w:rsidRPr="00627838">
        <w:rPr>
          <w:lang w:val="en-US"/>
        </w:rPr>
        <w:t>is important</w:t>
      </w:r>
      <w:r w:rsidR="00627838" w:rsidRPr="00627838">
        <w:rPr>
          <w:lang w:val="en-US"/>
        </w:rPr>
        <w:t>! The entire structure of QGIS and its framework QT is buil</w:t>
      </w:r>
      <w:r w:rsidR="00F6493E">
        <w:rPr>
          <w:lang w:val="en-US"/>
        </w:rPr>
        <w:t>t</w:t>
      </w:r>
      <w:r w:rsidR="00627838" w:rsidRPr="00627838">
        <w:rPr>
          <w:lang w:val="en-US"/>
        </w:rPr>
        <w:t xml:space="preserve"> on the Classes mechanism.</w:t>
      </w:r>
      <w:r w:rsidR="00F6493E">
        <w:rPr>
          <w:lang w:val="en-US"/>
        </w:rPr>
        <w:t xml:space="preserve"> </w:t>
      </w:r>
      <w:r w:rsidR="00F6493E" w:rsidRPr="00627838">
        <w:rPr>
          <w:lang w:val="en-US"/>
        </w:rPr>
        <w:t>Read all the sections until “Inheritance”</w:t>
      </w:r>
      <w:r w:rsidR="00F6493E" w:rsidRPr="00627838">
        <w:rPr>
          <w:lang w:val="en-US"/>
        </w:rPr>
        <w:br/>
      </w:r>
      <w:hyperlink r:id="rId32" w:history="1">
        <w:r w:rsidR="00627838" w:rsidRPr="00627838">
          <w:rPr>
            <w:rStyle w:val="Hyperlink"/>
            <w:lang w:val="en-US"/>
          </w:rPr>
          <w:t>https://www.w3schools.com/python/python_oop.asp</w:t>
        </w:r>
      </w:hyperlink>
      <w:r w:rsidR="00627838" w:rsidRPr="00627838">
        <w:rPr>
          <w:lang w:val="en-US"/>
        </w:rPr>
        <w:br/>
      </w:r>
    </w:p>
    <w:p w14:paraId="6FDC4FD5" w14:textId="77777777" w:rsidR="00F6493E" w:rsidRDefault="00627838" w:rsidP="003C2D6F">
      <w:pPr>
        <w:pStyle w:val="Listeafsni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Python Reference: </w:t>
      </w:r>
      <w:hyperlink r:id="rId33" w:history="1">
        <w:r w:rsidRPr="00A47578">
          <w:rPr>
            <w:rStyle w:val="Hyperlink"/>
            <w:lang w:val="en-US"/>
          </w:rPr>
          <w:t>https://www.w3schools.com/python/python_reference.asp</w:t>
        </w:r>
      </w:hyperlink>
      <w:r w:rsidR="00F6493E">
        <w:rPr>
          <w:lang w:val="en-US"/>
        </w:rPr>
        <w:br/>
        <w:t>This is a reference to all the different aspects of Python.</w:t>
      </w:r>
      <w:r w:rsidR="00F6493E">
        <w:rPr>
          <w:lang w:val="en-US"/>
        </w:rPr>
        <w:br/>
      </w:r>
    </w:p>
    <w:p w14:paraId="066A1A40" w14:textId="2BC92951" w:rsidR="00763C41" w:rsidRDefault="00F6493E" w:rsidP="00F6493E">
      <w:pPr>
        <w:pStyle w:val="Overskrift3"/>
        <w:rPr>
          <w:lang w:val="en-US"/>
        </w:rPr>
      </w:pPr>
      <w:r>
        <w:rPr>
          <w:lang w:val="en-US"/>
        </w:rPr>
        <w:lastRenderedPageBreak/>
        <w:t>The QT</w:t>
      </w:r>
      <w:r w:rsidR="00D32E06">
        <w:rPr>
          <w:lang w:val="en-US"/>
        </w:rPr>
        <w:t xml:space="preserve"> </w:t>
      </w:r>
      <w:r>
        <w:rPr>
          <w:lang w:val="en-US"/>
        </w:rPr>
        <w:t>framework</w:t>
      </w:r>
      <w:r w:rsidR="003B64E4">
        <w:rPr>
          <w:lang w:val="en-US"/>
        </w:rPr>
        <w:t>, QGIS framework</w:t>
      </w:r>
      <w:r>
        <w:rPr>
          <w:lang w:val="en-US"/>
        </w:rPr>
        <w:t xml:space="preserve"> and the </w:t>
      </w:r>
      <w:proofErr w:type="spellStart"/>
      <w:r>
        <w:rPr>
          <w:lang w:val="en-US"/>
        </w:rPr>
        <w:t>PyQT</w:t>
      </w:r>
      <w:proofErr w:type="spellEnd"/>
      <w:r>
        <w:rPr>
          <w:lang w:val="en-US"/>
        </w:rPr>
        <w:t xml:space="preserve"> Python interface.</w:t>
      </w:r>
      <w:r>
        <w:rPr>
          <w:lang w:val="en-US"/>
        </w:rPr>
        <w:br/>
      </w:r>
    </w:p>
    <w:p w14:paraId="25C5E360" w14:textId="77777777" w:rsidR="00F6493E" w:rsidRDefault="00F6493E" w:rsidP="00F6493E">
      <w:pPr>
        <w:rPr>
          <w:lang w:val="en-US"/>
        </w:rPr>
      </w:pPr>
      <w:r w:rsidRPr="00F6493E">
        <w:rPr>
          <w:lang w:val="en-US"/>
        </w:rPr>
        <w:t>Q</w:t>
      </w:r>
      <w:r>
        <w:rPr>
          <w:lang w:val="en-US"/>
        </w:rPr>
        <w:t xml:space="preserve">T </w:t>
      </w:r>
      <w:r w:rsidRPr="00F6493E">
        <w:rPr>
          <w:lang w:val="en-US"/>
        </w:rPr>
        <w:t xml:space="preserve">is a powerful, cross-platform development framework using C++ to build applications with native performance and consistent UIs for desktop </w:t>
      </w:r>
      <w:r>
        <w:rPr>
          <w:lang w:val="en-US"/>
        </w:rPr>
        <w:t xml:space="preserve">- </w:t>
      </w:r>
      <w:r w:rsidRPr="00F6493E">
        <w:rPr>
          <w:lang w:val="en-US"/>
        </w:rPr>
        <w:t>Windows, macOS, Linux</w:t>
      </w:r>
      <w:r>
        <w:rPr>
          <w:lang w:val="en-US"/>
        </w:rPr>
        <w:t>,</w:t>
      </w:r>
      <w:r w:rsidRPr="00F6493E">
        <w:rPr>
          <w:lang w:val="en-US"/>
        </w:rPr>
        <w:t xml:space="preserve"> mobile (iOS, Android), and embedded systems from a single codebase</w:t>
      </w:r>
      <w:r>
        <w:rPr>
          <w:lang w:val="en-US"/>
        </w:rPr>
        <w:t>. Write once, run anywhere…</w:t>
      </w:r>
    </w:p>
    <w:p w14:paraId="19D7A897" w14:textId="77777777" w:rsidR="00F6493E" w:rsidRDefault="00F6493E" w:rsidP="00F6493E">
      <w:pPr>
        <w:rPr>
          <w:lang w:val="en-US"/>
        </w:rPr>
      </w:pPr>
    </w:p>
    <w:p w14:paraId="3E988CB4" w14:textId="0C80F85F" w:rsidR="00F6493E" w:rsidRDefault="00A02EC0" w:rsidP="00F6493E">
      <w:pPr>
        <w:rPr>
          <w:lang w:val="en-US"/>
        </w:rPr>
      </w:pPr>
      <w:r>
        <w:rPr>
          <w:lang w:val="en-US"/>
        </w:rPr>
        <w:t>(</w:t>
      </w:r>
      <w:r w:rsidR="00F6493E">
        <w:rPr>
          <w:lang w:val="en-US"/>
        </w:rPr>
        <w:t>The above text is written by ChatGPT</w:t>
      </w:r>
      <w:r>
        <w:rPr>
          <w:lang w:val="en-US"/>
        </w:rPr>
        <w:t>…</w:t>
      </w:r>
      <w:r w:rsidR="00F6493E">
        <w:rPr>
          <w:lang w:val="en-US"/>
        </w:rPr>
        <w:t xml:space="preserve"> And it’s not </w:t>
      </w:r>
      <w:r w:rsidR="00F6493E" w:rsidRPr="00F6493E">
        <w:rPr>
          <w:i/>
          <w:iCs/>
          <w:lang w:val="en-US"/>
        </w:rPr>
        <w:t>completely</w:t>
      </w:r>
      <w:r w:rsidR="00F6493E">
        <w:rPr>
          <w:lang w:val="en-US"/>
        </w:rPr>
        <w:t xml:space="preserve"> untrue, just slightly exaggerated</w:t>
      </w:r>
      <w:r>
        <w:rPr>
          <w:lang w:val="en-US"/>
        </w:rPr>
        <w:t>)</w:t>
      </w:r>
      <w:r w:rsidR="00F6493E">
        <w:rPr>
          <w:lang w:val="en-US"/>
        </w:rPr>
        <w:t xml:space="preserve"> </w:t>
      </w:r>
      <w:r w:rsidR="00F6493E">
        <w:rPr>
          <w:lang w:val="en-US"/>
        </w:rPr>
        <w:br/>
      </w:r>
    </w:p>
    <w:p w14:paraId="35A51283" w14:textId="5F42D779" w:rsidR="00A02EC0" w:rsidRDefault="00F6493E" w:rsidP="00F6493E">
      <w:pPr>
        <w:rPr>
          <w:lang w:val="en-US"/>
        </w:rPr>
      </w:pPr>
      <w:r>
        <w:rPr>
          <w:lang w:val="en-US"/>
        </w:rPr>
        <w:t>However</w:t>
      </w:r>
      <w:r w:rsidR="00A02EC0">
        <w:rPr>
          <w:lang w:val="en-US"/>
        </w:rPr>
        <w:t>,</w:t>
      </w:r>
      <w:r>
        <w:rPr>
          <w:lang w:val="en-US"/>
        </w:rPr>
        <w:t xml:space="preserve"> the entire QGIS </w:t>
      </w:r>
      <w:r w:rsidR="00A02EC0">
        <w:rPr>
          <w:lang w:val="en-US"/>
        </w:rPr>
        <w:t xml:space="preserve">internal </w:t>
      </w:r>
      <w:r>
        <w:rPr>
          <w:lang w:val="en-US"/>
        </w:rPr>
        <w:t>framework is bui</w:t>
      </w:r>
      <w:r w:rsidR="00A02EC0">
        <w:rPr>
          <w:lang w:val="en-US"/>
        </w:rPr>
        <w:t>l</w:t>
      </w:r>
      <w:r>
        <w:rPr>
          <w:lang w:val="en-US"/>
        </w:rPr>
        <w:t>t on the foundations of QT – making it possible to run QGIS o</w:t>
      </w:r>
      <w:r w:rsidR="003B64E4">
        <w:rPr>
          <w:lang w:val="en-US"/>
        </w:rPr>
        <w:t>n</w:t>
      </w:r>
      <w:r>
        <w:rPr>
          <w:lang w:val="en-US"/>
        </w:rPr>
        <w:t xml:space="preserve"> a variety</w:t>
      </w:r>
      <w:r w:rsidR="00A02EC0">
        <w:rPr>
          <w:lang w:val="en-US"/>
        </w:rPr>
        <w:t xml:space="preserve"> of platforms: Windows, Linux and - with a different user</w:t>
      </w:r>
      <w:r w:rsidR="003B64E4">
        <w:rPr>
          <w:lang w:val="en-US"/>
        </w:rPr>
        <w:t xml:space="preserve"> </w:t>
      </w:r>
      <w:r w:rsidR="00A02EC0">
        <w:rPr>
          <w:lang w:val="en-US"/>
        </w:rPr>
        <w:t>interface – on Android and IOS</w:t>
      </w:r>
      <w:r w:rsidR="001B7E5C">
        <w:rPr>
          <w:lang w:val="en-US"/>
        </w:rPr>
        <w:t>/</w:t>
      </w:r>
      <w:proofErr w:type="spellStart"/>
      <w:r w:rsidR="001B7E5C">
        <w:rPr>
          <w:lang w:val="en-US"/>
        </w:rPr>
        <w:t>Iphone</w:t>
      </w:r>
      <w:proofErr w:type="spellEnd"/>
      <w:r w:rsidR="001B7E5C">
        <w:rPr>
          <w:lang w:val="en-US"/>
        </w:rPr>
        <w:t xml:space="preserve"> </w:t>
      </w:r>
      <w:r w:rsidR="003B64E4">
        <w:rPr>
          <w:lang w:val="en-US"/>
        </w:rPr>
        <w:t>(</w:t>
      </w:r>
      <w:r w:rsidR="001B7E5C">
        <w:rPr>
          <w:lang w:val="en-US"/>
        </w:rPr>
        <w:t xml:space="preserve">An app called </w:t>
      </w:r>
      <w:proofErr w:type="spellStart"/>
      <w:r w:rsidR="003B64E4">
        <w:rPr>
          <w:lang w:val="en-US"/>
        </w:rPr>
        <w:t>QField</w:t>
      </w:r>
      <w:proofErr w:type="spellEnd"/>
      <w:r w:rsidR="003B64E4">
        <w:rPr>
          <w:lang w:val="en-US"/>
        </w:rPr>
        <w:t>)</w:t>
      </w:r>
      <w:r w:rsidR="00A02EC0">
        <w:rPr>
          <w:lang w:val="en-US"/>
        </w:rPr>
        <w:t>.</w:t>
      </w:r>
    </w:p>
    <w:p w14:paraId="7A3A74EC" w14:textId="77777777" w:rsidR="00A02EC0" w:rsidRDefault="00A02EC0" w:rsidP="00F6493E">
      <w:pPr>
        <w:rPr>
          <w:lang w:val="en-US"/>
        </w:rPr>
      </w:pPr>
    </w:p>
    <w:p w14:paraId="061A5EA2" w14:textId="59667C52" w:rsidR="00833E31" w:rsidRPr="00833E31" w:rsidRDefault="003B64E4" w:rsidP="00833E31">
      <w:pPr>
        <w:rPr>
          <w:lang w:val="en-US"/>
        </w:rPr>
      </w:pPr>
      <w:r>
        <w:rPr>
          <w:lang w:val="en-US"/>
        </w:rPr>
        <w:t xml:space="preserve">QT is the foundation of QGIS and QGIS classes is modelled after </w:t>
      </w:r>
      <w:r w:rsidR="00EE3D4F">
        <w:rPr>
          <w:lang w:val="en-US"/>
        </w:rPr>
        <w:t xml:space="preserve">the </w:t>
      </w:r>
      <w:r>
        <w:rPr>
          <w:lang w:val="en-US"/>
        </w:rPr>
        <w:t>QT</w:t>
      </w:r>
      <w:r w:rsidR="00EE3D4F">
        <w:rPr>
          <w:lang w:val="en-US"/>
        </w:rPr>
        <w:t xml:space="preserve"> model,</w:t>
      </w:r>
      <w:r>
        <w:rPr>
          <w:lang w:val="en-US"/>
        </w:rPr>
        <w:t xml:space="preserve"> using the same design </w:t>
      </w:r>
      <w:r w:rsidRPr="00833E31">
        <w:rPr>
          <w:lang w:val="en"/>
        </w:rPr>
        <w:t>philosophy</w:t>
      </w:r>
      <w:r>
        <w:rPr>
          <w:lang w:val="en"/>
        </w:rPr>
        <w:t xml:space="preserve">. </w:t>
      </w:r>
      <w:r w:rsidR="00833E31">
        <w:rPr>
          <w:lang w:val="en-US"/>
        </w:rPr>
        <w:t xml:space="preserve">QT </w:t>
      </w:r>
      <w:r w:rsidR="00A02EC0">
        <w:rPr>
          <w:lang w:val="en-US"/>
        </w:rPr>
        <w:t>contain</w:t>
      </w:r>
      <w:r w:rsidR="00833E31">
        <w:rPr>
          <w:lang w:val="en-US"/>
        </w:rPr>
        <w:t>s</w:t>
      </w:r>
      <w:r w:rsidR="00A02EC0">
        <w:rPr>
          <w:lang w:val="en-US"/>
        </w:rPr>
        <w:t xml:space="preserve"> </w:t>
      </w:r>
      <w:r w:rsidR="00833E31">
        <w:rPr>
          <w:lang w:val="en-US"/>
        </w:rPr>
        <w:t xml:space="preserve">more than </w:t>
      </w:r>
      <w:r w:rsidR="00F949C0">
        <w:rPr>
          <w:lang w:val="en-US"/>
        </w:rPr>
        <w:t>1</w:t>
      </w:r>
      <w:r w:rsidR="00A02EC0">
        <w:rPr>
          <w:lang w:val="en-US"/>
        </w:rPr>
        <w:t>500 classes</w:t>
      </w:r>
      <w:r w:rsidR="00833E31">
        <w:rPr>
          <w:lang w:val="en-US"/>
        </w:rPr>
        <w:t xml:space="preserve"> developed in C++. On top of these classes </w:t>
      </w:r>
      <w:r w:rsidR="00EE3D4F">
        <w:rPr>
          <w:lang w:val="en-US"/>
        </w:rPr>
        <w:t>lies</w:t>
      </w:r>
      <w:r w:rsidR="00833E31">
        <w:rPr>
          <w:lang w:val="en-US"/>
        </w:rPr>
        <w:t xml:space="preserve"> the entire QGIS internal framework which consist of approx. </w:t>
      </w:r>
      <w:r w:rsidR="00A02EC0">
        <w:rPr>
          <w:lang w:val="en-US"/>
        </w:rPr>
        <w:t xml:space="preserve">2.300 </w:t>
      </w:r>
      <w:r w:rsidR="00833E31">
        <w:rPr>
          <w:lang w:val="en-US"/>
        </w:rPr>
        <w:t xml:space="preserve">C++ classes. </w:t>
      </w:r>
    </w:p>
    <w:p w14:paraId="6363D81A" w14:textId="77777777" w:rsidR="00627838" w:rsidRDefault="00627838" w:rsidP="00F6493E">
      <w:pPr>
        <w:rPr>
          <w:lang w:val="en-US"/>
        </w:rPr>
      </w:pPr>
    </w:p>
    <w:p w14:paraId="048C351D" w14:textId="51EF5495" w:rsidR="00833E31" w:rsidRDefault="003B64E4" w:rsidP="00F6493E">
      <w:pPr>
        <w:rPr>
          <w:lang w:val="en-US"/>
        </w:rPr>
      </w:pPr>
      <w:r>
        <w:rPr>
          <w:lang w:val="en-US"/>
        </w:rPr>
        <w:t>Both t</w:t>
      </w:r>
      <w:r w:rsidR="00833E31">
        <w:rPr>
          <w:lang w:val="en-US"/>
        </w:rPr>
        <w:t>he QT</w:t>
      </w:r>
      <w:r>
        <w:rPr>
          <w:lang w:val="en-US"/>
        </w:rPr>
        <w:t xml:space="preserve">- and the QGIS </w:t>
      </w:r>
      <w:r w:rsidR="00EE3D4F">
        <w:rPr>
          <w:lang w:val="en-US"/>
        </w:rPr>
        <w:t>Ap</w:t>
      </w:r>
      <w:r>
        <w:rPr>
          <w:lang w:val="en-US"/>
        </w:rPr>
        <w:t xml:space="preserve">i (Application Programming Interface) is based on C++but is </w:t>
      </w:r>
      <w:r w:rsidR="00833E31">
        <w:rPr>
          <w:lang w:val="en-US"/>
        </w:rPr>
        <w:t xml:space="preserve">exposed </w:t>
      </w:r>
      <w:r>
        <w:rPr>
          <w:lang w:val="en-US"/>
        </w:rPr>
        <w:t xml:space="preserve">to Python </w:t>
      </w:r>
      <w:r w:rsidR="00833E31">
        <w:rPr>
          <w:lang w:val="en-US"/>
        </w:rPr>
        <w:t xml:space="preserve">using </w:t>
      </w:r>
      <w:proofErr w:type="spellStart"/>
      <w:r w:rsidR="00833E31">
        <w:rPr>
          <w:lang w:val="en-US"/>
        </w:rPr>
        <w:t>PyQT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PyQGI</w:t>
      </w:r>
      <w:proofErr w:type="spellEnd"/>
      <w:r>
        <w:rPr>
          <w:lang w:val="en-US"/>
        </w:rPr>
        <w:t xml:space="preserve">. </w:t>
      </w:r>
      <w:r w:rsidR="00833E31">
        <w:rPr>
          <w:lang w:val="en-US"/>
        </w:rPr>
        <w:t xml:space="preserve"> </w:t>
      </w:r>
      <w:proofErr w:type="spellStart"/>
      <w:r w:rsidR="00833E31">
        <w:rPr>
          <w:lang w:val="en-US"/>
        </w:rPr>
        <w:t>PyQT</w:t>
      </w:r>
      <w:proofErr w:type="spellEnd"/>
      <w:r w:rsidR="00833E31">
        <w:rPr>
          <w:lang w:val="en-US"/>
        </w:rPr>
        <w:t xml:space="preserve"> </w:t>
      </w:r>
      <w:r>
        <w:rPr>
          <w:lang w:val="en-US"/>
        </w:rPr>
        <w:t xml:space="preserve">and </w:t>
      </w:r>
      <w:proofErr w:type="spellStart"/>
      <w:r>
        <w:rPr>
          <w:lang w:val="en-US"/>
        </w:rPr>
        <w:t>PyQGIS</w:t>
      </w:r>
      <w:proofErr w:type="spellEnd"/>
      <w:r>
        <w:rPr>
          <w:lang w:val="en-US"/>
        </w:rPr>
        <w:t xml:space="preserve"> makes it possible to develop script and programs in Python</w:t>
      </w:r>
    </w:p>
    <w:p w14:paraId="6637215C" w14:textId="77777777" w:rsidR="003B64E4" w:rsidRDefault="003B64E4" w:rsidP="00F6493E">
      <w:pPr>
        <w:rPr>
          <w:lang w:val="en-US"/>
        </w:rPr>
      </w:pPr>
    </w:p>
    <w:p w14:paraId="7DF7A0DA" w14:textId="77777777" w:rsidR="003B64E4" w:rsidRPr="00627838" w:rsidRDefault="003B64E4" w:rsidP="00F6493E">
      <w:pPr>
        <w:rPr>
          <w:lang w:val="en-US"/>
        </w:rPr>
      </w:pPr>
    </w:p>
    <w:p w14:paraId="235E9B57" w14:textId="022CCFEB" w:rsidR="00AF566A" w:rsidRDefault="00D32E06" w:rsidP="00F6471D">
      <w:pPr>
        <w:pStyle w:val="Overskrift3"/>
        <w:rPr>
          <w:lang w:val="en-US"/>
        </w:rPr>
      </w:pPr>
      <w:r>
        <w:rPr>
          <w:lang w:val="en-US"/>
        </w:rPr>
        <w:t xml:space="preserve">A super short introduction to QT </w:t>
      </w:r>
      <w:r w:rsidR="00F6471D">
        <w:rPr>
          <w:lang w:val="en-US"/>
        </w:rPr>
        <w:t>object</w:t>
      </w:r>
    </w:p>
    <w:p w14:paraId="41D0B98F" w14:textId="77777777" w:rsidR="00F6471D" w:rsidRDefault="00F6471D" w:rsidP="00F6471D">
      <w:pPr>
        <w:rPr>
          <w:lang w:val="en-US"/>
        </w:rPr>
      </w:pPr>
    </w:p>
    <w:p w14:paraId="12A1C6BC" w14:textId="04FB5F2F" w:rsidR="00F6471D" w:rsidRDefault="00F6471D" w:rsidP="00F6471D">
      <w:pPr>
        <w:rPr>
          <w:lang w:val="en-US"/>
        </w:rPr>
      </w:pPr>
      <w:r>
        <w:rPr>
          <w:lang w:val="en-US"/>
        </w:rPr>
        <w:t>QT consists of approx. 1500 classes. Each of these classes represent some functionality, e.g.:</w:t>
      </w:r>
    </w:p>
    <w:p w14:paraId="5F02094A" w14:textId="77777777" w:rsidR="00F6471D" w:rsidRDefault="00F6471D" w:rsidP="00F6471D">
      <w:pPr>
        <w:rPr>
          <w:lang w:val="en-US"/>
        </w:rPr>
      </w:pPr>
    </w:p>
    <w:p w14:paraId="64C0EBFA" w14:textId="135D8161" w:rsidR="00F6471D" w:rsidRDefault="00F6471D" w:rsidP="00F6471D">
      <w:pPr>
        <w:pStyle w:val="Listeafsnit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 Visible user interface: Dialog, buttons, drop-down menus, lists, text</w:t>
      </w:r>
      <w:r w:rsidR="00FD48FE">
        <w:rPr>
          <w:lang w:val="en-US"/>
        </w:rPr>
        <w:t>-</w:t>
      </w:r>
      <w:r>
        <w:rPr>
          <w:lang w:val="en-US"/>
        </w:rPr>
        <w:t xml:space="preserve">fields </w:t>
      </w:r>
      <w:r w:rsidR="005310F7">
        <w:rPr>
          <w:lang w:val="en-US"/>
        </w:rPr>
        <w:t>etc.</w:t>
      </w:r>
      <w:r>
        <w:rPr>
          <w:lang w:val="en-US"/>
        </w:rPr>
        <w:br/>
      </w:r>
    </w:p>
    <w:p w14:paraId="6711D8AE" w14:textId="6806795C" w:rsidR="00F6471D" w:rsidRDefault="00F6471D" w:rsidP="00F6471D">
      <w:pPr>
        <w:pStyle w:val="Listeafsnit"/>
        <w:numPr>
          <w:ilvl w:val="0"/>
          <w:numId w:val="31"/>
        </w:numPr>
        <w:rPr>
          <w:lang w:val="en-US"/>
        </w:rPr>
      </w:pPr>
      <w:r>
        <w:rPr>
          <w:lang w:val="en-US"/>
        </w:rPr>
        <w:t>Functionality to communicate with the operating system: File access, network access, Error handling</w:t>
      </w:r>
      <w:r w:rsidR="00FD48FE">
        <w:rPr>
          <w:lang w:val="en-US"/>
        </w:rPr>
        <w:t>,</w:t>
      </w:r>
      <w:r w:rsidR="005310F7">
        <w:rPr>
          <w:lang w:val="en-US"/>
        </w:rPr>
        <w:t xml:space="preserve"> etc.</w:t>
      </w:r>
      <w:r>
        <w:rPr>
          <w:lang w:val="en-US"/>
        </w:rPr>
        <w:br/>
      </w:r>
    </w:p>
    <w:p w14:paraId="33CF907F" w14:textId="54D68812" w:rsidR="00F6471D" w:rsidRDefault="00F6471D" w:rsidP="00F6471D">
      <w:pPr>
        <w:pStyle w:val="Listeafsnit"/>
        <w:numPr>
          <w:ilvl w:val="0"/>
          <w:numId w:val="31"/>
        </w:numPr>
        <w:rPr>
          <w:lang w:val="en-US"/>
        </w:rPr>
      </w:pPr>
      <w:r>
        <w:rPr>
          <w:lang w:val="en-US"/>
        </w:rPr>
        <w:t>Database access, Web access</w:t>
      </w:r>
      <w:r w:rsidR="005310F7">
        <w:rPr>
          <w:lang w:val="en-US"/>
        </w:rPr>
        <w:t xml:space="preserve"> and many more elements</w:t>
      </w:r>
    </w:p>
    <w:p w14:paraId="48330F4B" w14:textId="77777777" w:rsidR="00F6471D" w:rsidRDefault="00F6471D" w:rsidP="00F6471D">
      <w:pPr>
        <w:rPr>
          <w:lang w:val="en-US"/>
        </w:rPr>
      </w:pPr>
    </w:p>
    <w:p w14:paraId="11F140C6" w14:textId="65DF1170" w:rsidR="0077153E" w:rsidRDefault="0077153E" w:rsidP="00F6471D">
      <w:pPr>
        <w:rPr>
          <w:lang w:val="en-US"/>
        </w:rPr>
      </w:pPr>
      <w:r>
        <w:rPr>
          <w:lang w:val="en-US"/>
        </w:rPr>
        <w:t xml:space="preserve">The classes consist </w:t>
      </w:r>
      <w:r w:rsidR="005310F7">
        <w:rPr>
          <w:lang w:val="en-US"/>
        </w:rPr>
        <w:t xml:space="preserve">each </w:t>
      </w:r>
      <w:r>
        <w:rPr>
          <w:lang w:val="en-US"/>
        </w:rPr>
        <w:t xml:space="preserve">of a lot of attributes and methods, </w:t>
      </w:r>
      <w:r w:rsidR="005310F7">
        <w:rPr>
          <w:lang w:val="en-US"/>
        </w:rPr>
        <w:t>which</w:t>
      </w:r>
      <w:r>
        <w:rPr>
          <w:lang w:val="en-US"/>
        </w:rPr>
        <w:t xml:space="preserve"> can be used as any other attributes and methods </w:t>
      </w:r>
      <w:r w:rsidR="005310F7">
        <w:rPr>
          <w:lang w:val="en-US"/>
        </w:rPr>
        <w:t>in “normal” Python Classes.</w:t>
      </w:r>
      <w:r w:rsidR="005310F7">
        <w:rPr>
          <w:lang w:val="en-US"/>
        </w:rPr>
        <w:br/>
      </w:r>
    </w:p>
    <w:p w14:paraId="4CFF8900" w14:textId="408625C3" w:rsidR="00FD48FE" w:rsidRDefault="005310F7" w:rsidP="00F6471D">
      <w:pPr>
        <w:rPr>
          <w:lang w:val="en-US"/>
        </w:rPr>
      </w:pPr>
      <w:r>
        <w:rPr>
          <w:lang w:val="en-US"/>
        </w:rPr>
        <w:t xml:space="preserve">But QT has a special facility: </w:t>
      </w:r>
      <w:r w:rsidR="00F6471D">
        <w:rPr>
          <w:lang w:val="en-US"/>
        </w:rPr>
        <w:t>Ev</w:t>
      </w:r>
      <w:r w:rsidR="00FD48FE">
        <w:rPr>
          <w:lang w:val="en-US"/>
        </w:rPr>
        <w:t xml:space="preserve">ery QT class communicates with each other </w:t>
      </w:r>
      <w:r>
        <w:rPr>
          <w:lang w:val="en-US"/>
        </w:rPr>
        <w:t xml:space="preserve">and other normal Python elements </w:t>
      </w:r>
      <w:r w:rsidR="00FD48FE">
        <w:rPr>
          <w:lang w:val="en-US"/>
        </w:rPr>
        <w:t xml:space="preserve">using the </w:t>
      </w:r>
      <w:r w:rsidR="00FD48FE" w:rsidRPr="00FD48FE">
        <w:rPr>
          <w:i/>
          <w:iCs/>
          <w:lang w:val="en-US"/>
        </w:rPr>
        <w:t>Signal and Slots</w:t>
      </w:r>
      <w:r w:rsidR="00FD48FE">
        <w:rPr>
          <w:lang w:val="en-US"/>
        </w:rPr>
        <w:t xml:space="preserve"> mechanism:</w:t>
      </w:r>
    </w:p>
    <w:p w14:paraId="3241E68E" w14:textId="076BC89E" w:rsidR="00FD48FE" w:rsidRDefault="00FD48FE" w:rsidP="00F6471D">
      <w:pPr>
        <w:rPr>
          <w:lang w:val="en-US"/>
        </w:rPr>
      </w:pPr>
      <w:r>
        <w:rPr>
          <w:lang w:val="en-US"/>
        </w:rPr>
        <w:br/>
        <w:t>Every time somethings happens in a QT Class (e.g</w:t>
      </w:r>
      <w:r w:rsidR="005310F7">
        <w:rPr>
          <w:lang w:val="en-US"/>
        </w:rPr>
        <w:t>.</w:t>
      </w:r>
      <w:r>
        <w:rPr>
          <w:lang w:val="en-US"/>
        </w:rPr>
        <w:t xml:space="preserve"> the user clicks on a button or the chosen element in a drop-down list is changed) the QT Class instance emit</w:t>
      </w:r>
      <w:r w:rsidR="005310F7">
        <w:rPr>
          <w:lang w:val="en-US"/>
        </w:rPr>
        <w:t>s</w:t>
      </w:r>
      <w:r>
        <w:rPr>
          <w:lang w:val="en-US"/>
        </w:rPr>
        <w:t xml:space="preserve"> a “Signal”.</w:t>
      </w:r>
    </w:p>
    <w:p w14:paraId="3DE37B0C" w14:textId="77777777" w:rsidR="00FD48FE" w:rsidRDefault="00FD48FE" w:rsidP="00F6471D">
      <w:pPr>
        <w:rPr>
          <w:lang w:val="en-US"/>
        </w:rPr>
      </w:pPr>
    </w:p>
    <w:p w14:paraId="49E23AC7" w14:textId="39ACF178" w:rsidR="0077153E" w:rsidRDefault="005310F7" w:rsidP="00F6471D">
      <w:pPr>
        <w:rPr>
          <w:lang w:val="en-US"/>
        </w:rPr>
      </w:pPr>
      <w:r>
        <w:rPr>
          <w:lang w:val="en-US"/>
        </w:rPr>
        <w:t>The rest of the code is designed</w:t>
      </w:r>
      <w:r w:rsidR="00E26196">
        <w:rPr>
          <w:lang w:val="en-US"/>
        </w:rPr>
        <w:t>, so a specif</w:t>
      </w:r>
      <w:r w:rsidR="0077153E">
        <w:rPr>
          <w:lang w:val="en-US"/>
        </w:rPr>
        <w:t>ic</w:t>
      </w:r>
      <w:r w:rsidR="00E26196">
        <w:rPr>
          <w:lang w:val="en-US"/>
        </w:rPr>
        <w:t xml:space="preserve"> signal is connected to a </w:t>
      </w:r>
      <w:r w:rsidR="0077153E">
        <w:rPr>
          <w:lang w:val="en-US"/>
        </w:rPr>
        <w:t>Python function</w:t>
      </w:r>
      <w:r>
        <w:rPr>
          <w:lang w:val="en-US"/>
        </w:rPr>
        <w:t xml:space="preserve"> called </w:t>
      </w:r>
      <w:r w:rsidR="0077153E">
        <w:rPr>
          <w:lang w:val="en-US"/>
        </w:rPr>
        <w:t>a slot. How this is done, is outside of the scope for this course; is a bit of automatic C++ black magic code generation</w:t>
      </w:r>
      <w:r>
        <w:rPr>
          <w:lang w:val="en-US"/>
        </w:rPr>
        <w:t>.</w:t>
      </w:r>
      <w:r w:rsidR="0077153E">
        <w:rPr>
          <w:lang w:val="en-US"/>
        </w:rPr>
        <w:t xml:space="preserve"> </w:t>
      </w:r>
    </w:p>
    <w:p w14:paraId="1C83506A" w14:textId="77777777" w:rsidR="0077153E" w:rsidRDefault="0077153E" w:rsidP="00F6471D">
      <w:pPr>
        <w:rPr>
          <w:lang w:val="en-US"/>
        </w:rPr>
      </w:pPr>
    </w:p>
    <w:p w14:paraId="03478DA9" w14:textId="26AFD021" w:rsidR="0077153E" w:rsidRDefault="0077153E" w:rsidP="00F6471D">
      <w:pPr>
        <w:rPr>
          <w:lang w:val="en-US"/>
        </w:rPr>
      </w:pPr>
      <w:r>
        <w:rPr>
          <w:lang w:val="en-US"/>
        </w:rPr>
        <w:t>But it is the developer</w:t>
      </w:r>
      <w:r w:rsidR="005310F7">
        <w:rPr>
          <w:lang w:val="en-US"/>
        </w:rPr>
        <w:t>’</w:t>
      </w:r>
      <w:r>
        <w:rPr>
          <w:lang w:val="en-US"/>
        </w:rPr>
        <w:t>s responsibility to facilitate the connections.</w:t>
      </w:r>
    </w:p>
    <w:p w14:paraId="3420D718" w14:textId="77777777" w:rsidR="0077153E" w:rsidRDefault="0077153E" w:rsidP="00F6471D">
      <w:pPr>
        <w:rPr>
          <w:lang w:val="en-US"/>
        </w:rPr>
      </w:pPr>
    </w:p>
    <w:p w14:paraId="531F2E3D" w14:textId="2B0228BD" w:rsidR="00F6471D" w:rsidRDefault="0077153E" w:rsidP="00F6471D">
      <w:pPr>
        <w:rPr>
          <w:lang w:val="en-US"/>
        </w:rPr>
      </w:pPr>
      <w:r>
        <w:rPr>
          <w:lang w:val="en-US"/>
        </w:rPr>
        <w:t>Se the example on the next page. You can cut/paste it to the Python Console and run it.</w:t>
      </w:r>
      <w:r w:rsidR="00FD48FE">
        <w:rPr>
          <w:lang w:val="en-US"/>
        </w:rPr>
        <w:t xml:space="preserve"> </w:t>
      </w:r>
    </w:p>
    <w:p w14:paraId="7FDC5E17" w14:textId="7E3DF612" w:rsidR="007A6286" w:rsidRDefault="007A6286" w:rsidP="00F6493E">
      <w:pPr>
        <w:rPr>
          <w:lang w:val="en-US"/>
        </w:rPr>
      </w:pPr>
    </w:p>
    <w:p w14:paraId="6E66D0B6" w14:textId="77777777" w:rsidR="00803A49" w:rsidRDefault="00803A49" w:rsidP="00F6493E">
      <w:pPr>
        <w:rPr>
          <w:lang w:val="en-US"/>
        </w:rPr>
      </w:pPr>
    </w:p>
    <w:p w14:paraId="3BE9C3F8" w14:textId="77777777" w:rsidR="005310F7" w:rsidRDefault="005310F7" w:rsidP="005310F7">
      <w:pPr>
        <w:rPr>
          <w:lang w:val="en-US"/>
        </w:rPr>
      </w:pPr>
    </w:p>
    <w:p w14:paraId="1338AB34" w14:textId="3B97717E" w:rsidR="00803A49" w:rsidRDefault="00803A49" w:rsidP="005310F7">
      <w:pPr>
        <w:pStyle w:val="Overskrift3"/>
        <w:rPr>
          <w:lang w:val="en-US"/>
        </w:rPr>
      </w:pPr>
      <w:r>
        <w:rPr>
          <w:lang w:val="en-US"/>
        </w:rPr>
        <w:lastRenderedPageBreak/>
        <w:t xml:space="preserve">Example of QT Python script: </w:t>
      </w:r>
    </w:p>
    <w:p w14:paraId="7EBDF414" w14:textId="77777777" w:rsidR="00803A49" w:rsidRDefault="00803A49" w:rsidP="00F6493E">
      <w:pPr>
        <w:rPr>
          <w:lang w:val="en-US"/>
        </w:rPr>
      </w:pPr>
    </w:p>
    <w:p w14:paraId="153D0E92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# Import necessary modules</w:t>
      </w:r>
    </w:p>
    <w:p w14:paraId="6264B261" w14:textId="69B125F9" w:rsidR="00A8380C" w:rsidRPr="005310F7" w:rsidRDefault="00A8380C" w:rsidP="005310F7">
      <w:pPr>
        <w:tabs>
          <w:tab w:val="left" w:pos="3770"/>
        </w:tabs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from PyQt5.QtGui import *</w:t>
      </w:r>
      <w:r w:rsidR="005310F7" w:rsidRPr="005310F7">
        <w:rPr>
          <w:rFonts w:ascii="Consolas" w:hAnsi="Consolas"/>
          <w:sz w:val="18"/>
          <w:szCs w:val="18"/>
          <w:lang w:val="en-US"/>
        </w:rPr>
        <w:tab/>
      </w:r>
    </w:p>
    <w:p w14:paraId="4C1C2E0C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5194FA82" w14:textId="77777777" w:rsidR="005310F7" w:rsidRPr="005310F7" w:rsidRDefault="005310F7" w:rsidP="00A8380C">
      <w:pPr>
        <w:rPr>
          <w:rFonts w:ascii="Consolas" w:hAnsi="Consolas"/>
          <w:sz w:val="18"/>
          <w:szCs w:val="18"/>
          <w:lang w:val="en-US"/>
        </w:rPr>
      </w:pPr>
    </w:p>
    <w:p w14:paraId="701F5108" w14:textId="4C0AB37F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</w:t>
      </w:r>
      <w:r w:rsidR="00D32E06" w:rsidRPr="005310F7">
        <w:rPr>
          <w:rFonts w:ascii="Consolas" w:hAnsi="Consolas"/>
          <w:sz w:val="18"/>
          <w:szCs w:val="18"/>
          <w:lang w:val="en-US"/>
        </w:rPr>
        <w:t>Slot f</w:t>
      </w:r>
      <w:r w:rsidRPr="005310F7">
        <w:rPr>
          <w:rFonts w:ascii="Consolas" w:hAnsi="Consolas"/>
          <w:sz w:val="18"/>
          <w:szCs w:val="18"/>
          <w:lang w:val="en-US"/>
        </w:rPr>
        <w:t xml:space="preserve">unction to react on QT </w:t>
      </w:r>
      <w:r w:rsidR="00D32E06" w:rsidRPr="005310F7">
        <w:rPr>
          <w:rFonts w:ascii="Consolas" w:hAnsi="Consolas"/>
          <w:sz w:val="18"/>
          <w:szCs w:val="18"/>
          <w:lang w:val="en-US"/>
        </w:rPr>
        <w:t>signal</w:t>
      </w:r>
      <w:r w:rsidRPr="005310F7">
        <w:rPr>
          <w:rFonts w:ascii="Consolas" w:hAnsi="Consolas"/>
          <w:sz w:val="18"/>
          <w:szCs w:val="18"/>
          <w:lang w:val="en-US"/>
        </w:rPr>
        <w:t xml:space="preserve"> for button clicked</w:t>
      </w:r>
    </w:p>
    <w:p w14:paraId="7C749577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def b1_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clicked(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>):</w:t>
      </w:r>
    </w:p>
    <w:p w14:paraId="1F96F649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   print ("Button 1 clicked")</w:t>
      </w:r>
    </w:p>
    <w:p w14:paraId="7D731254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4293091E" w14:textId="672C0265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</w:t>
      </w:r>
      <w:r w:rsidR="00D32E06" w:rsidRPr="005310F7">
        <w:rPr>
          <w:rFonts w:ascii="Consolas" w:hAnsi="Consolas"/>
          <w:sz w:val="18"/>
          <w:szCs w:val="18"/>
          <w:lang w:val="en-US"/>
        </w:rPr>
        <w:t>Slot function</w:t>
      </w:r>
      <w:r w:rsidRPr="005310F7">
        <w:rPr>
          <w:rFonts w:ascii="Consolas" w:hAnsi="Consolas"/>
          <w:sz w:val="18"/>
          <w:szCs w:val="18"/>
          <w:lang w:val="en-US"/>
        </w:rPr>
        <w:t xml:space="preserve"> to react on QT </w:t>
      </w:r>
      <w:r w:rsidR="00D32E06" w:rsidRPr="005310F7">
        <w:rPr>
          <w:rFonts w:ascii="Consolas" w:hAnsi="Consolas"/>
          <w:sz w:val="18"/>
          <w:szCs w:val="18"/>
          <w:lang w:val="en-US"/>
        </w:rPr>
        <w:t xml:space="preserve">signal </w:t>
      </w:r>
      <w:r w:rsidRPr="005310F7">
        <w:rPr>
          <w:rFonts w:ascii="Consolas" w:hAnsi="Consolas"/>
          <w:sz w:val="18"/>
          <w:szCs w:val="18"/>
          <w:lang w:val="en-US"/>
        </w:rPr>
        <w:t xml:space="preserve">for </w:t>
      </w:r>
      <w:r w:rsidR="005310F7" w:rsidRPr="005310F7">
        <w:rPr>
          <w:rFonts w:ascii="Consolas" w:hAnsi="Consolas"/>
          <w:sz w:val="18"/>
          <w:szCs w:val="18"/>
          <w:lang w:val="en-US"/>
        </w:rPr>
        <w:t>“</w:t>
      </w:r>
      <w:r w:rsidRPr="005310F7">
        <w:rPr>
          <w:rFonts w:ascii="Consolas" w:hAnsi="Consolas"/>
          <w:sz w:val="18"/>
          <w:szCs w:val="18"/>
          <w:lang w:val="en-US"/>
        </w:rPr>
        <w:t>combo box changed text</w:t>
      </w:r>
      <w:r w:rsidR="005310F7" w:rsidRPr="005310F7">
        <w:rPr>
          <w:rFonts w:ascii="Consolas" w:hAnsi="Consolas"/>
          <w:sz w:val="18"/>
          <w:szCs w:val="18"/>
          <w:lang w:val="en-US"/>
        </w:rPr>
        <w:t>”</w:t>
      </w:r>
    </w:p>
    <w:p w14:paraId="1DD18D41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def c1_changed(txt):</w:t>
      </w:r>
    </w:p>
    <w:p w14:paraId="0B24C9CA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   print ("New text is: " + txt)</w:t>
      </w:r>
    </w:p>
    <w:p w14:paraId="1D5DEF53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54A2D594" w14:textId="77777777" w:rsidR="005310F7" w:rsidRPr="005310F7" w:rsidRDefault="005310F7" w:rsidP="00A8380C">
      <w:pPr>
        <w:rPr>
          <w:rFonts w:ascii="Consolas" w:hAnsi="Consolas"/>
          <w:sz w:val="18"/>
          <w:szCs w:val="18"/>
          <w:lang w:val="en-US"/>
        </w:rPr>
      </w:pPr>
    </w:p>
    <w:p w14:paraId="37B30BAF" w14:textId="5B5B323B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Create </w:t>
      </w:r>
      <w:r w:rsidR="00D32E06" w:rsidRPr="005310F7">
        <w:rPr>
          <w:rFonts w:ascii="Consolas" w:hAnsi="Consolas"/>
          <w:sz w:val="18"/>
          <w:szCs w:val="18"/>
          <w:lang w:val="en-US"/>
        </w:rPr>
        <w:t>d</w:t>
      </w:r>
      <w:r w:rsidRPr="005310F7">
        <w:rPr>
          <w:rFonts w:ascii="Consolas" w:hAnsi="Consolas"/>
          <w:sz w:val="18"/>
          <w:szCs w:val="18"/>
          <w:lang w:val="en-US"/>
        </w:rPr>
        <w:t>ialog window</w:t>
      </w:r>
    </w:p>
    <w:p w14:paraId="6AD40BD1" w14:textId="569491B3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win = </w:t>
      </w:r>
      <w:proofErr w:type="spellStart"/>
      <w:proofErr w:type="gramStart"/>
      <w:r w:rsidRPr="005310F7">
        <w:rPr>
          <w:rFonts w:ascii="Consolas" w:hAnsi="Consolas"/>
          <w:sz w:val="18"/>
          <w:szCs w:val="18"/>
          <w:lang w:val="en-US"/>
        </w:rPr>
        <w:t>QDialog</w:t>
      </w:r>
      <w:proofErr w:type="spellEnd"/>
      <w:r w:rsidR="00FD48FE" w:rsidRPr="005310F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>)</w:t>
      </w:r>
    </w:p>
    <w:p w14:paraId="63D6498F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1E24D2BF" w14:textId="77777777" w:rsidR="005310F7" w:rsidRPr="005310F7" w:rsidRDefault="005310F7" w:rsidP="00A8380C">
      <w:pPr>
        <w:rPr>
          <w:rFonts w:ascii="Consolas" w:hAnsi="Consolas"/>
          <w:sz w:val="18"/>
          <w:szCs w:val="18"/>
          <w:lang w:val="en-US"/>
        </w:rPr>
      </w:pPr>
    </w:p>
    <w:p w14:paraId="2ED0DDE0" w14:textId="66873C43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Create a button </w:t>
      </w:r>
      <w:r w:rsidR="008450BD">
        <w:rPr>
          <w:rFonts w:ascii="Consolas" w:hAnsi="Consolas"/>
          <w:sz w:val="18"/>
          <w:szCs w:val="18"/>
          <w:lang w:val="en-US"/>
        </w:rPr>
        <w:t xml:space="preserve">widget </w:t>
      </w:r>
      <w:r w:rsidRPr="005310F7">
        <w:rPr>
          <w:rFonts w:ascii="Consolas" w:hAnsi="Consolas"/>
          <w:sz w:val="18"/>
          <w:szCs w:val="18"/>
          <w:lang w:val="en-US"/>
        </w:rPr>
        <w:t>which belong to the dialog</w:t>
      </w:r>
    </w:p>
    <w:p w14:paraId="1DDC9592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b1 = </w:t>
      </w:r>
      <w:proofErr w:type="spellStart"/>
      <w:r w:rsidRPr="005310F7">
        <w:rPr>
          <w:rFonts w:ascii="Consolas" w:hAnsi="Consolas"/>
          <w:sz w:val="18"/>
          <w:szCs w:val="18"/>
          <w:lang w:val="en-US"/>
        </w:rPr>
        <w:t>QPushButton</w:t>
      </w:r>
      <w:proofErr w:type="spellEnd"/>
      <w:r w:rsidRPr="005310F7">
        <w:rPr>
          <w:rFonts w:ascii="Consolas" w:hAnsi="Consolas"/>
          <w:sz w:val="18"/>
          <w:szCs w:val="18"/>
          <w:lang w:val="en-US"/>
        </w:rPr>
        <w:t>(win)</w:t>
      </w:r>
    </w:p>
    <w:p w14:paraId="3262C88C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12B479C7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# Set button text</w:t>
      </w:r>
    </w:p>
    <w:p w14:paraId="30B095BF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b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1.setText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>("Button1")</w:t>
      </w:r>
    </w:p>
    <w:p w14:paraId="016D7AAF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60084B30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# Position of widget</w:t>
      </w:r>
    </w:p>
    <w:p w14:paraId="39395272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b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1.move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>(50,20)</w:t>
      </w:r>
    </w:p>
    <w:p w14:paraId="671CB4D5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53522BEA" w14:textId="169BEDFB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Connect </w:t>
      </w:r>
      <w:r w:rsidR="00D32E06" w:rsidRPr="005310F7">
        <w:rPr>
          <w:rFonts w:ascii="Consolas" w:hAnsi="Consolas"/>
          <w:sz w:val="18"/>
          <w:szCs w:val="18"/>
          <w:lang w:val="en-US"/>
        </w:rPr>
        <w:t>“</w:t>
      </w:r>
      <w:r w:rsidRPr="005310F7">
        <w:rPr>
          <w:rFonts w:ascii="Consolas" w:hAnsi="Consolas"/>
          <w:sz w:val="18"/>
          <w:szCs w:val="18"/>
          <w:lang w:val="en-US"/>
        </w:rPr>
        <w:t>clicked</w:t>
      </w:r>
      <w:r w:rsidR="00D32E06" w:rsidRPr="005310F7">
        <w:rPr>
          <w:rFonts w:ascii="Consolas" w:hAnsi="Consolas"/>
          <w:sz w:val="18"/>
          <w:szCs w:val="18"/>
          <w:lang w:val="en-US"/>
        </w:rPr>
        <w:t>”</w:t>
      </w:r>
      <w:r w:rsidRPr="005310F7">
        <w:rPr>
          <w:rFonts w:ascii="Consolas" w:hAnsi="Consolas"/>
          <w:sz w:val="18"/>
          <w:szCs w:val="18"/>
          <w:lang w:val="en-US"/>
        </w:rPr>
        <w:t xml:space="preserve"> signal to slot function</w:t>
      </w:r>
    </w:p>
    <w:p w14:paraId="126B965D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b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1.clicked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>.connect(b1_clicked)</w:t>
      </w:r>
    </w:p>
    <w:p w14:paraId="447425E8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24860DFE" w14:textId="77777777" w:rsidR="005310F7" w:rsidRPr="005310F7" w:rsidRDefault="005310F7" w:rsidP="00A8380C">
      <w:pPr>
        <w:rPr>
          <w:rFonts w:ascii="Consolas" w:hAnsi="Consolas"/>
          <w:sz w:val="18"/>
          <w:szCs w:val="18"/>
          <w:lang w:val="en-US"/>
        </w:rPr>
      </w:pPr>
    </w:p>
    <w:p w14:paraId="36DF10FF" w14:textId="6597878D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Create a </w:t>
      </w:r>
      <w:proofErr w:type="spellStart"/>
      <w:r w:rsidRPr="005310F7">
        <w:rPr>
          <w:rFonts w:ascii="Consolas" w:hAnsi="Consolas"/>
          <w:sz w:val="18"/>
          <w:szCs w:val="18"/>
          <w:lang w:val="en-US"/>
        </w:rPr>
        <w:t>combobox</w:t>
      </w:r>
      <w:proofErr w:type="spellEnd"/>
      <w:r w:rsidRPr="005310F7">
        <w:rPr>
          <w:rFonts w:ascii="Consolas" w:hAnsi="Consolas"/>
          <w:sz w:val="18"/>
          <w:szCs w:val="18"/>
          <w:lang w:val="en-US"/>
        </w:rPr>
        <w:t xml:space="preserve"> </w:t>
      </w:r>
      <w:r w:rsidR="008450BD">
        <w:rPr>
          <w:rFonts w:ascii="Consolas" w:hAnsi="Consolas"/>
          <w:sz w:val="18"/>
          <w:szCs w:val="18"/>
          <w:lang w:val="en-US"/>
        </w:rPr>
        <w:t xml:space="preserve">widget </w:t>
      </w:r>
      <w:r w:rsidRPr="005310F7">
        <w:rPr>
          <w:rFonts w:ascii="Consolas" w:hAnsi="Consolas"/>
          <w:sz w:val="18"/>
          <w:szCs w:val="18"/>
          <w:lang w:val="en-US"/>
        </w:rPr>
        <w:t>which belong to the dialog</w:t>
      </w:r>
    </w:p>
    <w:p w14:paraId="269BC6B4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c1 = </w:t>
      </w:r>
      <w:proofErr w:type="spellStart"/>
      <w:r w:rsidRPr="005310F7">
        <w:rPr>
          <w:rFonts w:ascii="Consolas" w:hAnsi="Consolas"/>
          <w:sz w:val="18"/>
          <w:szCs w:val="18"/>
          <w:lang w:val="en-US"/>
        </w:rPr>
        <w:t>QComboBox</w:t>
      </w:r>
      <w:proofErr w:type="spellEnd"/>
      <w:r w:rsidRPr="005310F7">
        <w:rPr>
          <w:rFonts w:ascii="Consolas" w:hAnsi="Consolas"/>
          <w:sz w:val="18"/>
          <w:szCs w:val="18"/>
          <w:lang w:val="en-US"/>
        </w:rPr>
        <w:t>(win)</w:t>
      </w:r>
    </w:p>
    <w:p w14:paraId="4122A67B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69599446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# Populate dropdown list</w:t>
      </w:r>
    </w:p>
    <w:p w14:paraId="2C9A283C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c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1.addItems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>(['</w:t>
      </w:r>
      <w:proofErr w:type="spellStart"/>
      <w:r w:rsidRPr="005310F7">
        <w:rPr>
          <w:rFonts w:ascii="Consolas" w:hAnsi="Consolas"/>
          <w:sz w:val="18"/>
          <w:szCs w:val="18"/>
          <w:lang w:val="en-US"/>
        </w:rPr>
        <w:t>Gorilla','Giraffe','Lion','Orangutang</w:t>
      </w:r>
      <w:proofErr w:type="spellEnd"/>
      <w:r w:rsidRPr="005310F7">
        <w:rPr>
          <w:rFonts w:ascii="Consolas" w:hAnsi="Consolas"/>
          <w:sz w:val="18"/>
          <w:szCs w:val="18"/>
          <w:lang w:val="en-US"/>
        </w:rPr>
        <w:t>'])</w:t>
      </w:r>
    </w:p>
    <w:p w14:paraId="3106415E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58067622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# Position of widget</w:t>
      </w:r>
    </w:p>
    <w:p w14:paraId="0AEEDF08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c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1.move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 xml:space="preserve">(50,80) </w:t>
      </w:r>
    </w:p>
    <w:p w14:paraId="08EEDFDF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4F0F16B2" w14:textId="53458B76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 xml:space="preserve"># Connect </w:t>
      </w:r>
      <w:r w:rsidR="00D32E06" w:rsidRPr="005310F7">
        <w:rPr>
          <w:rFonts w:ascii="Consolas" w:hAnsi="Consolas"/>
          <w:sz w:val="18"/>
          <w:szCs w:val="18"/>
          <w:lang w:val="en-US"/>
        </w:rPr>
        <w:t>“</w:t>
      </w:r>
      <w:proofErr w:type="spellStart"/>
      <w:r w:rsidRPr="005310F7">
        <w:rPr>
          <w:rFonts w:ascii="Consolas" w:hAnsi="Consolas"/>
          <w:sz w:val="18"/>
          <w:szCs w:val="18"/>
          <w:lang w:val="en-US"/>
        </w:rPr>
        <w:t>currentTextChanged</w:t>
      </w:r>
      <w:proofErr w:type="spellEnd"/>
      <w:r w:rsidR="00D32E06" w:rsidRPr="005310F7">
        <w:rPr>
          <w:rFonts w:ascii="Consolas" w:hAnsi="Consolas"/>
          <w:sz w:val="18"/>
          <w:szCs w:val="18"/>
          <w:lang w:val="en-US"/>
        </w:rPr>
        <w:t>”</w:t>
      </w:r>
      <w:r w:rsidRPr="005310F7">
        <w:rPr>
          <w:rFonts w:ascii="Consolas" w:hAnsi="Consolas"/>
          <w:sz w:val="18"/>
          <w:szCs w:val="18"/>
          <w:lang w:val="en-US"/>
        </w:rPr>
        <w:t xml:space="preserve"> signal to slot function</w:t>
      </w:r>
    </w:p>
    <w:p w14:paraId="10E69CB5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c</w:t>
      </w:r>
      <w:proofErr w:type="gramStart"/>
      <w:r w:rsidRPr="005310F7">
        <w:rPr>
          <w:rFonts w:ascii="Consolas" w:hAnsi="Consolas"/>
          <w:sz w:val="18"/>
          <w:szCs w:val="18"/>
          <w:lang w:val="en-US"/>
        </w:rPr>
        <w:t>1.currentTextChanged.connect</w:t>
      </w:r>
      <w:proofErr w:type="gramEnd"/>
      <w:r w:rsidRPr="005310F7">
        <w:rPr>
          <w:rFonts w:ascii="Consolas" w:hAnsi="Consolas"/>
          <w:sz w:val="18"/>
          <w:szCs w:val="18"/>
          <w:lang w:val="en-US"/>
        </w:rPr>
        <w:t xml:space="preserve">(c1_changed) </w:t>
      </w:r>
    </w:p>
    <w:p w14:paraId="7A1690C2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5F9EC9D0" w14:textId="77777777" w:rsidR="005310F7" w:rsidRPr="005310F7" w:rsidRDefault="005310F7" w:rsidP="00A8380C">
      <w:pPr>
        <w:rPr>
          <w:rFonts w:ascii="Consolas" w:hAnsi="Consolas"/>
          <w:sz w:val="18"/>
          <w:szCs w:val="18"/>
        </w:rPr>
      </w:pPr>
    </w:p>
    <w:p w14:paraId="4EBC6DD8" w14:textId="45D38B96" w:rsidR="00A8380C" w:rsidRPr="005310F7" w:rsidRDefault="00A8380C" w:rsidP="00A8380C">
      <w:pPr>
        <w:rPr>
          <w:rFonts w:ascii="Consolas" w:hAnsi="Consolas"/>
          <w:sz w:val="18"/>
          <w:szCs w:val="18"/>
        </w:rPr>
      </w:pPr>
      <w:r w:rsidRPr="005310F7">
        <w:rPr>
          <w:rFonts w:ascii="Consolas" w:hAnsi="Consolas"/>
          <w:sz w:val="18"/>
          <w:szCs w:val="18"/>
        </w:rPr>
        <w:t xml:space="preserve"># Set dialog </w:t>
      </w:r>
      <w:proofErr w:type="spellStart"/>
      <w:r w:rsidRPr="005310F7">
        <w:rPr>
          <w:rFonts w:ascii="Consolas" w:hAnsi="Consolas"/>
          <w:sz w:val="18"/>
          <w:szCs w:val="18"/>
        </w:rPr>
        <w:t>size</w:t>
      </w:r>
      <w:proofErr w:type="spellEnd"/>
    </w:p>
    <w:p w14:paraId="2DCECB9D" w14:textId="77777777" w:rsidR="00A8380C" w:rsidRPr="005310F7" w:rsidRDefault="00A8380C" w:rsidP="00A8380C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5310F7">
        <w:rPr>
          <w:rFonts w:ascii="Consolas" w:hAnsi="Consolas"/>
          <w:sz w:val="18"/>
          <w:szCs w:val="18"/>
        </w:rPr>
        <w:t>win.setGeometry</w:t>
      </w:r>
      <w:proofErr w:type="spellEnd"/>
      <w:proofErr w:type="gramEnd"/>
      <w:r w:rsidRPr="005310F7">
        <w:rPr>
          <w:rFonts w:ascii="Consolas" w:hAnsi="Consolas"/>
          <w:sz w:val="18"/>
          <w:szCs w:val="18"/>
        </w:rPr>
        <w:t>(100,100,200,120)</w:t>
      </w:r>
    </w:p>
    <w:p w14:paraId="7E448B4C" w14:textId="77777777" w:rsidR="00A8380C" w:rsidRPr="005310F7" w:rsidRDefault="00A8380C" w:rsidP="00A8380C">
      <w:pPr>
        <w:rPr>
          <w:rFonts w:ascii="Consolas" w:hAnsi="Consolas"/>
          <w:sz w:val="18"/>
          <w:szCs w:val="18"/>
        </w:rPr>
      </w:pPr>
    </w:p>
    <w:p w14:paraId="71661F32" w14:textId="77777777" w:rsidR="00A8380C" w:rsidRPr="005310F7" w:rsidRDefault="00A8380C" w:rsidP="00A8380C">
      <w:pPr>
        <w:rPr>
          <w:rFonts w:ascii="Consolas" w:hAnsi="Consolas"/>
          <w:sz w:val="18"/>
          <w:szCs w:val="18"/>
        </w:rPr>
      </w:pPr>
      <w:r w:rsidRPr="005310F7">
        <w:rPr>
          <w:rFonts w:ascii="Consolas" w:hAnsi="Consolas"/>
          <w:sz w:val="18"/>
          <w:szCs w:val="18"/>
        </w:rPr>
        <w:t xml:space="preserve"># Set dialog </w:t>
      </w:r>
      <w:proofErr w:type="spellStart"/>
      <w:r w:rsidRPr="005310F7">
        <w:rPr>
          <w:rFonts w:ascii="Consolas" w:hAnsi="Consolas"/>
          <w:sz w:val="18"/>
          <w:szCs w:val="18"/>
        </w:rPr>
        <w:t>title</w:t>
      </w:r>
      <w:proofErr w:type="spellEnd"/>
    </w:p>
    <w:p w14:paraId="75C7C735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310F7">
        <w:rPr>
          <w:rFonts w:ascii="Consolas" w:hAnsi="Consolas"/>
          <w:sz w:val="18"/>
          <w:szCs w:val="18"/>
          <w:lang w:val="en-US"/>
        </w:rPr>
        <w:t>win.setWindowTitle</w:t>
      </w:r>
      <w:proofErr w:type="spellEnd"/>
      <w:proofErr w:type="gramEnd"/>
      <w:r w:rsidRPr="005310F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5310F7">
        <w:rPr>
          <w:rFonts w:ascii="Consolas" w:hAnsi="Consolas"/>
          <w:sz w:val="18"/>
          <w:szCs w:val="18"/>
          <w:lang w:val="en-US"/>
        </w:rPr>
        <w:t>PyQt</w:t>
      </w:r>
      <w:proofErr w:type="spellEnd"/>
      <w:r w:rsidRPr="005310F7">
        <w:rPr>
          <w:rFonts w:ascii="Consolas" w:hAnsi="Consolas"/>
          <w:sz w:val="18"/>
          <w:szCs w:val="18"/>
          <w:lang w:val="en-US"/>
        </w:rPr>
        <w:t>")</w:t>
      </w:r>
    </w:p>
    <w:p w14:paraId="0C323AD0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</w:p>
    <w:p w14:paraId="7E06E918" w14:textId="77777777" w:rsidR="00A8380C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r w:rsidRPr="005310F7">
        <w:rPr>
          <w:rFonts w:ascii="Consolas" w:hAnsi="Consolas"/>
          <w:sz w:val="18"/>
          <w:szCs w:val="18"/>
          <w:lang w:val="en-US"/>
        </w:rPr>
        <w:t># Show dialog</w:t>
      </w:r>
    </w:p>
    <w:p w14:paraId="6F261DAA" w14:textId="6A292C03" w:rsidR="00C758CD" w:rsidRPr="005310F7" w:rsidRDefault="00A8380C" w:rsidP="00A8380C">
      <w:pPr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310F7">
        <w:rPr>
          <w:rFonts w:ascii="Consolas" w:hAnsi="Consolas"/>
          <w:sz w:val="18"/>
          <w:szCs w:val="18"/>
          <w:lang w:val="en-US"/>
        </w:rPr>
        <w:t>win.show</w:t>
      </w:r>
      <w:proofErr w:type="spellEnd"/>
      <w:proofErr w:type="gramEnd"/>
      <w:r w:rsidRPr="005310F7">
        <w:rPr>
          <w:rFonts w:ascii="Consolas" w:hAnsi="Consolas"/>
          <w:sz w:val="18"/>
          <w:szCs w:val="18"/>
          <w:lang w:val="en-US"/>
        </w:rPr>
        <w:t>()</w:t>
      </w:r>
    </w:p>
    <w:p w14:paraId="49E73224" w14:textId="6F8B0C81" w:rsidR="00C758CD" w:rsidRDefault="00C758CD" w:rsidP="00F6493E">
      <w:pPr>
        <w:rPr>
          <w:lang w:val="en-US"/>
        </w:rPr>
      </w:pPr>
    </w:p>
    <w:p w14:paraId="6EEE1387" w14:textId="77777777" w:rsidR="005310F7" w:rsidRDefault="005310F7" w:rsidP="00F6493E">
      <w:pPr>
        <w:rPr>
          <w:lang w:val="en-US"/>
        </w:rPr>
      </w:pPr>
    </w:p>
    <w:p w14:paraId="6E4C0327" w14:textId="7B8A5BFB" w:rsidR="005310F7" w:rsidRPr="00C758CD" w:rsidRDefault="005310F7" w:rsidP="00F6493E">
      <w:pPr>
        <w:rPr>
          <w:lang w:val="en-US"/>
        </w:rPr>
      </w:pPr>
      <w:r>
        <w:rPr>
          <w:lang w:val="en-US"/>
        </w:rPr>
        <w:t xml:space="preserve">Example, QT Python script with dialog and widgets </w:t>
      </w:r>
    </w:p>
    <w:sectPr w:rsidR="005310F7" w:rsidRPr="00C758CD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1B95" w14:textId="77777777" w:rsidR="009E5EAA" w:rsidRDefault="009E5EAA" w:rsidP="00B0466A">
      <w:r>
        <w:separator/>
      </w:r>
    </w:p>
  </w:endnote>
  <w:endnote w:type="continuationSeparator" w:id="0">
    <w:p w14:paraId="54546DBB" w14:textId="77777777" w:rsidR="009E5EAA" w:rsidRDefault="009E5EAA" w:rsidP="00B0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79DE" w14:textId="77777777" w:rsidR="009E5EAA" w:rsidRDefault="009E5EAA" w:rsidP="00B0466A">
      <w:r>
        <w:separator/>
      </w:r>
    </w:p>
  </w:footnote>
  <w:footnote w:type="continuationSeparator" w:id="0">
    <w:p w14:paraId="42680346" w14:textId="77777777" w:rsidR="009E5EAA" w:rsidRDefault="009E5EAA" w:rsidP="00B04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F4B69A"/>
    <w:lvl w:ilvl="0">
      <w:start w:val="1"/>
      <w:numFmt w:val="decimal"/>
      <w:pStyle w:val="Opstilling-talellerbogst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E106E64"/>
    <w:lvl w:ilvl="0">
      <w:start w:val="1"/>
      <w:numFmt w:val="decimal"/>
      <w:pStyle w:val="Opstilling-talellerbogst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A4CBE8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930342C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BCD85C"/>
    <w:lvl w:ilvl="0">
      <w:start w:val="1"/>
      <w:numFmt w:val="bullet"/>
      <w:pStyle w:val="Opstilling-punktteg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4666F0"/>
    <w:lvl w:ilvl="0">
      <w:start w:val="1"/>
      <w:numFmt w:val="bullet"/>
      <w:pStyle w:val="Opstilling-punktteg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74DFC4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D6A02F8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1A099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AA3270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FF770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D006352"/>
    <w:multiLevelType w:val="hybridMultilevel"/>
    <w:tmpl w:val="0B5AB6C6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14842F8F"/>
    <w:multiLevelType w:val="hybridMultilevel"/>
    <w:tmpl w:val="7FB82AD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0A4E3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4E23CDE"/>
    <w:multiLevelType w:val="hybridMultilevel"/>
    <w:tmpl w:val="7E448F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fsni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3DDE258B"/>
    <w:multiLevelType w:val="hybridMultilevel"/>
    <w:tmpl w:val="14F095E6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fsni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fsni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fsni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24E156C"/>
    <w:multiLevelType w:val="multilevel"/>
    <w:tmpl w:val="04090023"/>
    <w:styleLink w:val="ArtikelSek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B577D43"/>
    <w:multiLevelType w:val="hybridMultilevel"/>
    <w:tmpl w:val="9E28E77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fsni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92905689">
    <w:abstractNumId w:val="25"/>
  </w:num>
  <w:num w:numId="2" w16cid:durableId="2053069244">
    <w:abstractNumId w:val="13"/>
  </w:num>
  <w:num w:numId="3" w16cid:durableId="1035693871">
    <w:abstractNumId w:val="10"/>
  </w:num>
  <w:num w:numId="4" w16cid:durableId="1999141914">
    <w:abstractNumId w:val="28"/>
  </w:num>
  <w:num w:numId="5" w16cid:durableId="305281421">
    <w:abstractNumId w:val="17"/>
  </w:num>
  <w:num w:numId="6" w16cid:durableId="504904978">
    <w:abstractNumId w:val="21"/>
  </w:num>
  <w:num w:numId="7" w16cid:durableId="68432095">
    <w:abstractNumId w:val="24"/>
  </w:num>
  <w:num w:numId="8" w16cid:durableId="1186091864">
    <w:abstractNumId w:val="9"/>
  </w:num>
  <w:num w:numId="9" w16cid:durableId="1397048895">
    <w:abstractNumId w:val="7"/>
  </w:num>
  <w:num w:numId="10" w16cid:durableId="1634171027">
    <w:abstractNumId w:val="6"/>
  </w:num>
  <w:num w:numId="11" w16cid:durableId="1755588576">
    <w:abstractNumId w:val="5"/>
  </w:num>
  <w:num w:numId="12" w16cid:durableId="80759490">
    <w:abstractNumId w:val="4"/>
  </w:num>
  <w:num w:numId="13" w16cid:durableId="1566526483">
    <w:abstractNumId w:val="8"/>
  </w:num>
  <w:num w:numId="14" w16cid:durableId="719013840">
    <w:abstractNumId w:val="3"/>
  </w:num>
  <w:num w:numId="15" w16cid:durableId="921377416">
    <w:abstractNumId w:val="2"/>
  </w:num>
  <w:num w:numId="16" w16cid:durableId="2098090877">
    <w:abstractNumId w:val="1"/>
  </w:num>
  <w:num w:numId="17" w16cid:durableId="1973899737">
    <w:abstractNumId w:val="0"/>
  </w:num>
  <w:num w:numId="18" w16cid:durableId="1848474210">
    <w:abstractNumId w:val="19"/>
  </w:num>
  <w:num w:numId="19" w16cid:durableId="537208906">
    <w:abstractNumId w:val="20"/>
  </w:num>
  <w:num w:numId="20" w16cid:durableId="326790053">
    <w:abstractNumId w:val="26"/>
  </w:num>
  <w:num w:numId="21" w16cid:durableId="1326399988">
    <w:abstractNumId w:val="23"/>
  </w:num>
  <w:num w:numId="22" w16cid:durableId="1404570656">
    <w:abstractNumId w:val="11"/>
  </w:num>
  <w:num w:numId="23" w16cid:durableId="544146016">
    <w:abstractNumId w:val="30"/>
  </w:num>
  <w:num w:numId="24" w16cid:durableId="932084676">
    <w:abstractNumId w:val="12"/>
  </w:num>
  <w:num w:numId="25" w16cid:durableId="862326537">
    <w:abstractNumId w:val="16"/>
  </w:num>
  <w:num w:numId="26" w16cid:durableId="1941524273">
    <w:abstractNumId w:val="27"/>
  </w:num>
  <w:num w:numId="27" w16cid:durableId="1518420796">
    <w:abstractNumId w:val="15"/>
  </w:num>
  <w:num w:numId="28" w16cid:durableId="1205411599">
    <w:abstractNumId w:val="22"/>
  </w:num>
  <w:num w:numId="29" w16cid:durableId="321546734">
    <w:abstractNumId w:val="18"/>
  </w:num>
  <w:num w:numId="30" w16cid:durableId="1810631946">
    <w:abstractNumId w:val="29"/>
  </w:num>
  <w:num w:numId="31" w16cid:durableId="16976538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D6"/>
    <w:rsid w:val="00034596"/>
    <w:rsid w:val="000B13E0"/>
    <w:rsid w:val="000B709B"/>
    <w:rsid w:val="000F7E3C"/>
    <w:rsid w:val="001233E5"/>
    <w:rsid w:val="00184D85"/>
    <w:rsid w:val="001B7E5C"/>
    <w:rsid w:val="001C6738"/>
    <w:rsid w:val="0021170E"/>
    <w:rsid w:val="00247614"/>
    <w:rsid w:val="00272F49"/>
    <w:rsid w:val="00292DA5"/>
    <w:rsid w:val="002C7D2D"/>
    <w:rsid w:val="002E31C1"/>
    <w:rsid w:val="002F3396"/>
    <w:rsid w:val="003206B2"/>
    <w:rsid w:val="00375410"/>
    <w:rsid w:val="003B64E4"/>
    <w:rsid w:val="003C2D6F"/>
    <w:rsid w:val="003E6430"/>
    <w:rsid w:val="004B7137"/>
    <w:rsid w:val="004E108E"/>
    <w:rsid w:val="005310F7"/>
    <w:rsid w:val="00600B21"/>
    <w:rsid w:val="00627838"/>
    <w:rsid w:val="00645252"/>
    <w:rsid w:val="00686179"/>
    <w:rsid w:val="006D3D74"/>
    <w:rsid w:val="00763C41"/>
    <w:rsid w:val="0077153E"/>
    <w:rsid w:val="007846B0"/>
    <w:rsid w:val="007A2998"/>
    <w:rsid w:val="007A6286"/>
    <w:rsid w:val="00803A49"/>
    <w:rsid w:val="00833E31"/>
    <w:rsid w:val="0083569A"/>
    <w:rsid w:val="008450BD"/>
    <w:rsid w:val="00850109"/>
    <w:rsid w:val="00861A67"/>
    <w:rsid w:val="00863C6E"/>
    <w:rsid w:val="008E0BC8"/>
    <w:rsid w:val="00911B9E"/>
    <w:rsid w:val="00967437"/>
    <w:rsid w:val="009A0851"/>
    <w:rsid w:val="009C1BED"/>
    <w:rsid w:val="009D7234"/>
    <w:rsid w:val="009E5EAA"/>
    <w:rsid w:val="00A02EC0"/>
    <w:rsid w:val="00A26104"/>
    <w:rsid w:val="00A8380C"/>
    <w:rsid w:val="00A9204E"/>
    <w:rsid w:val="00AB7C4C"/>
    <w:rsid w:val="00AF566A"/>
    <w:rsid w:val="00B0466A"/>
    <w:rsid w:val="00B06F05"/>
    <w:rsid w:val="00B22ABE"/>
    <w:rsid w:val="00B5522B"/>
    <w:rsid w:val="00BB2D2A"/>
    <w:rsid w:val="00BF3B80"/>
    <w:rsid w:val="00C758CD"/>
    <w:rsid w:val="00D221A7"/>
    <w:rsid w:val="00D32E06"/>
    <w:rsid w:val="00D665D6"/>
    <w:rsid w:val="00DA4D97"/>
    <w:rsid w:val="00E26196"/>
    <w:rsid w:val="00E817D4"/>
    <w:rsid w:val="00EE3D4F"/>
    <w:rsid w:val="00F40B95"/>
    <w:rsid w:val="00F6471D"/>
    <w:rsid w:val="00F6493E"/>
    <w:rsid w:val="00F67E40"/>
    <w:rsid w:val="00F803A0"/>
    <w:rsid w:val="00F92866"/>
    <w:rsid w:val="00F949C0"/>
    <w:rsid w:val="00FD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6EEC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6A"/>
    <w:rPr>
      <w:rFonts w:ascii="Calibri" w:hAnsi="Calibri" w:cs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0466A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0466A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0466A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B0466A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B0466A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B0466A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B0466A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B0466A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rsid w:val="00B0466A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0466A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0466A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B0466A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B0466A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B0466A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B0466A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rsid w:val="00B0466A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rsid w:val="00B0466A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rsid w:val="00B0466A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el">
    <w:name w:val="Title"/>
    <w:basedOn w:val="Normal"/>
    <w:next w:val="Normal"/>
    <w:link w:val="TitelTegn"/>
    <w:uiPriority w:val="10"/>
    <w:qFormat/>
    <w:rsid w:val="00B0466A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0466A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0466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0466A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Svagfremhvning">
    <w:name w:val="Subtle Emphasis"/>
    <w:basedOn w:val="Standardskrifttypeiafsnit"/>
    <w:uiPriority w:val="19"/>
    <w:qFormat/>
    <w:rsid w:val="00B0466A"/>
    <w:rPr>
      <w:rFonts w:ascii="Calibri" w:hAnsi="Calibri" w:cs="Calibri"/>
      <w:i/>
      <w:iCs/>
      <w:color w:val="404040" w:themeColor="text1" w:themeTint="BF"/>
    </w:rPr>
  </w:style>
  <w:style w:type="character" w:styleId="Fremhv">
    <w:name w:val="Emphasis"/>
    <w:basedOn w:val="Standardskrifttypeiafsnit"/>
    <w:uiPriority w:val="20"/>
    <w:qFormat/>
    <w:rsid w:val="00B0466A"/>
    <w:rPr>
      <w:rFonts w:ascii="Calibri" w:hAnsi="Calibri" w:cs="Calibri"/>
      <w:i/>
      <w:iCs/>
    </w:rPr>
  </w:style>
  <w:style w:type="character" w:styleId="Kraftigfremhvning">
    <w:name w:val="Intense Emphasis"/>
    <w:basedOn w:val="Standardskrifttypeiafsnit"/>
    <w:uiPriority w:val="21"/>
    <w:qFormat/>
    <w:rsid w:val="00B0466A"/>
    <w:rPr>
      <w:rFonts w:ascii="Calibri" w:hAnsi="Calibri" w:cs="Calibri"/>
      <w:i/>
      <w:iCs/>
      <w:color w:val="1F4E79" w:themeColor="accent1" w:themeShade="80"/>
    </w:rPr>
  </w:style>
  <w:style w:type="character" w:styleId="Strk">
    <w:name w:val="Strong"/>
    <w:basedOn w:val="Standardskrifttypeiafsnit"/>
    <w:uiPriority w:val="22"/>
    <w:qFormat/>
    <w:rsid w:val="00B0466A"/>
    <w:rPr>
      <w:rFonts w:ascii="Calibri" w:hAnsi="Calibri" w:cs="Calibri"/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B0466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0466A"/>
    <w:rPr>
      <w:rFonts w:ascii="Calibri" w:hAnsi="Calibri" w:cs="Calibri"/>
      <w:i/>
      <w:iCs/>
      <w:color w:val="404040" w:themeColor="text1" w:themeTint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0466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0466A"/>
    <w:rPr>
      <w:rFonts w:ascii="Calibri" w:hAnsi="Calibri" w:cs="Calibri"/>
      <w:i/>
      <w:iCs/>
      <w:color w:val="1F4E79" w:themeColor="accent1" w:themeShade="80"/>
    </w:rPr>
  </w:style>
  <w:style w:type="character" w:styleId="Svaghenvisning">
    <w:name w:val="Subtle Reference"/>
    <w:basedOn w:val="Standardskrifttypeiafsnit"/>
    <w:uiPriority w:val="31"/>
    <w:qFormat/>
    <w:rsid w:val="00B0466A"/>
    <w:rPr>
      <w:rFonts w:ascii="Calibri" w:hAnsi="Calibri" w:cs="Calibri"/>
      <w:smallCaps/>
      <w:color w:val="5A5A5A" w:themeColor="text1" w:themeTint="A5"/>
    </w:rPr>
  </w:style>
  <w:style w:type="character" w:styleId="Kraftighenvisning">
    <w:name w:val="Intense Reference"/>
    <w:basedOn w:val="Standardskrifttypeiafsnit"/>
    <w:uiPriority w:val="32"/>
    <w:qFormat/>
    <w:rsid w:val="00B0466A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Bogenstitel">
    <w:name w:val="Book Title"/>
    <w:basedOn w:val="Standardskrifttypeiafsnit"/>
    <w:uiPriority w:val="33"/>
    <w:qFormat/>
    <w:rsid w:val="00B0466A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Standardskrifttypeiafsnit"/>
    <w:uiPriority w:val="99"/>
    <w:unhideWhenUsed/>
    <w:rsid w:val="00B0466A"/>
    <w:rPr>
      <w:rFonts w:ascii="Calibri" w:hAnsi="Calibri" w:cs="Calibri"/>
      <w:color w:val="1F4E79" w:themeColor="accent1" w:themeShade="80"/>
      <w:u w:val="single"/>
    </w:rPr>
  </w:style>
  <w:style w:type="character" w:styleId="BesgtLink">
    <w:name w:val="FollowedHyperlink"/>
    <w:basedOn w:val="Standardskrifttypeiafsnit"/>
    <w:uiPriority w:val="99"/>
    <w:unhideWhenUsed/>
    <w:rsid w:val="00B0466A"/>
    <w:rPr>
      <w:rFonts w:ascii="Calibri" w:hAnsi="Calibri" w:cs="Calibri"/>
      <w:color w:val="954F72" w:themeColor="followedHyperlink"/>
      <w:u w:val="single"/>
    </w:rPr>
  </w:style>
  <w:style w:type="paragraph" w:styleId="Billedtekst">
    <w:name w:val="caption"/>
    <w:basedOn w:val="Normal"/>
    <w:next w:val="Normal"/>
    <w:uiPriority w:val="35"/>
    <w:unhideWhenUsed/>
    <w:qFormat/>
    <w:rsid w:val="00B0466A"/>
    <w:pPr>
      <w:spacing w:after="200"/>
    </w:pPr>
    <w:rPr>
      <w:i/>
      <w:iCs/>
      <w:color w:val="44546A" w:themeColor="text2"/>
      <w:szCs w:val="18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0466A"/>
    <w:rPr>
      <w:rFonts w:ascii="Segoe UI" w:hAnsi="Segoe UI" w:cs="Segoe UI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0466A"/>
    <w:rPr>
      <w:rFonts w:ascii="Segoe UI" w:hAnsi="Segoe UI" w:cs="Segoe UI"/>
      <w:szCs w:val="18"/>
    </w:rPr>
  </w:style>
  <w:style w:type="paragraph" w:styleId="Bloktekst">
    <w:name w:val="Block Text"/>
    <w:basedOn w:val="Normal"/>
    <w:uiPriority w:val="99"/>
    <w:semiHidden/>
    <w:unhideWhenUsed/>
    <w:rsid w:val="00B0466A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B0466A"/>
    <w:pPr>
      <w:spacing w:after="120"/>
    </w:pPr>
    <w:rPr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B0466A"/>
    <w:rPr>
      <w:rFonts w:ascii="Calibri" w:hAnsi="Calibri" w:cs="Calibri"/>
      <w:szCs w:val="16"/>
    </w:rPr>
  </w:style>
  <w:style w:type="paragraph" w:styleId="Brdtekstindrykning3">
    <w:name w:val="Body Text Indent 3"/>
    <w:basedOn w:val="Normal"/>
    <w:link w:val="Brdtekstindrykning3Tegn"/>
    <w:uiPriority w:val="99"/>
    <w:semiHidden/>
    <w:unhideWhenUsed/>
    <w:rsid w:val="00B0466A"/>
    <w:pPr>
      <w:spacing w:after="120"/>
      <w:ind w:left="360"/>
    </w:pPr>
    <w:rPr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B0466A"/>
    <w:rPr>
      <w:rFonts w:ascii="Calibri" w:hAnsi="Calibri" w:cs="Calibri"/>
      <w:szCs w:val="16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B0466A"/>
    <w:rPr>
      <w:rFonts w:ascii="Calibri" w:hAnsi="Calibri" w:cs="Calibri"/>
      <w:sz w:val="22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B0466A"/>
    <w:rPr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B0466A"/>
    <w:rPr>
      <w:rFonts w:ascii="Calibri" w:hAnsi="Calibri" w:cs="Calibri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B0466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B0466A"/>
    <w:rPr>
      <w:rFonts w:ascii="Calibri" w:hAnsi="Calibri" w:cs="Calibri"/>
      <w:b/>
      <w:bCs/>
      <w:szCs w:val="20"/>
    </w:r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B0466A"/>
    <w:rPr>
      <w:rFonts w:ascii="Segoe UI" w:hAnsi="Segoe UI" w:cs="Segoe UI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B0466A"/>
    <w:rPr>
      <w:rFonts w:ascii="Segoe UI" w:hAnsi="Segoe UI" w:cs="Segoe UI"/>
      <w:szCs w:val="16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B0466A"/>
    <w:rPr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B0466A"/>
    <w:rPr>
      <w:rFonts w:ascii="Calibri" w:hAnsi="Calibri" w:cs="Calibri"/>
      <w:szCs w:val="20"/>
    </w:rPr>
  </w:style>
  <w:style w:type="paragraph" w:styleId="Afsenderadresse">
    <w:name w:val="envelope return"/>
    <w:basedOn w:val="Normal"/>
    <w:uiPriority w:val="99"/>
    <w:semiHidden/>
    <w:unhideWhenUsed/>
    <w:rsid w:val="00B0466A"/>
    <w:rPr>
      <w:rFonts w:ascii="Calibri Light" w:eastAsiaTheme="majorEastAsia" w:hAnsi="Calibri Light" w:cs="Calibri Light"/>
      <w:szCs w:val="20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B0466A"/>
    <w:rPr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B0466A"/>
    <w:rPr>
      <w:rFonts w:ascii="Calibri" w:hAnsi="Calibri" w:cs="Calibri"/>
      <w:szCs w:val="20"/>
    </w:rPr>
  </w:style>
  <w:style w:type="character" w:styleId="HTML-kode">
    <w:name w:val="HTML Code"/>
    <w:basedOn w:val="Standardskrifttypeiafsnit"/>
    <w:uiPriority w:val="99"/>
    <w:semiHidden/>
    <w:unhideWhenUsed/>
    <w:rsid w:val="00B0466A"/>
    <w:rPr>
      <w:rFonts w:ascii="Consolas" w:hAnsi="Consolas" w:cs="Calibri"/>
      <w:sz w:val="22"/>
      <w:szCs w:val="20"/>
    </w:rPr>
  </w:style>
  <w:style w:type="character" w:styleId="HTML-tastatur">
    <w:name w:val="HTML Keyboard"/>
    <w:basedOn w:val="Standardskrifttypeiafsnit"/>
    <w:uiPriority w:val="99"/>
    <w:semiHidden/>
    <w:unhideWhenUsed/>
    <w:rsid w:val="00B0466A"/>
    <w:rPr>
      <w:rFonts w:ascii="Consolas" w:hAnsi="Consolas" w:cs="Calibri"/>
      <w:sz w:val="22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B0466A"/>
    <w:rPr>
      <w:rFonts w:ascii="Consolas" w:hAnsi="Consolas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B0466A"/>
    <w:rPr>
      <w:rFonts w:ascii="Consolas" w:hAnsi="Consolas" w:cs="Calibri"/>
      <w:szCs w:val="20"/>
    </w:rPr>
  </w:style>
  <w:style w:type="character" w:styleId="HTML-skrivemaskine">
    <w:name w:val="HTML Typewriter"/>
    <w:basedOn w:val="Standardskrifttypeiafsnit"/>
    <w:uiPriority w:val="99"/>
    <w:semiHidden/>
    <w:unhideWhenUsed/>
    <w:rsid w:val="00B0466A"/>
    <w:rPr>
      <w:rFonts w:ascii="Consolas" w:hAnsi="Consolas" w:cs="Calibri"/>
      <w:sz w:val="22"/>
      <w:szCs w:val="20"/>
    </w:rPr>
  </w:style>
  <w:style w:type="paragraph" w:styleId="Makrotekst">
    <w:name w:val="macro"/>
    <w:link w:val="MakrotekstTegn"/>
    <w:uiPriority w:val="99"/>
    <w:semiHidden/>
    <w:unhideWhenUsed/>
    <w:rsid w:val="00B046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B0466A"/>
    <w:rPr>
      <w:rFonts w:ascii="Consolas" w:hAnsi="Consolas" w:cs="Calibri"/>
      <w:szCs w:val="20"/>
    </w:rPr>
  </w:style>
  <w:style w:type="paragraph" w:styleId="Almindeligtekst">
    <w:name w:val="Plain Text"/>
    <w:basedOn w:val="Normal"/>
    <w:link w:val="AlmindeligtekstTegn"/>
    <w:uiPriority w:val="99"/>
    <w:semiHidden/>
    <w:unhideWhenUsed/>
    <w:rsid w:val="00B0466A"/>
    <w:rPr>
      <w:rFonts w:ascii="Consolas" w:hAnsi="Consolas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B0466A"/>
    <w:rPr>
      <w:rFonts w:ascii="Consolas" w:hAnsi="Consolas" w:cs="Calibri"/>
      <w:szCs w:val="21"/>
    </w:rPr>
  </w:style>
  <w:style w:type="character" w:styleId="Pladsholdertekst">
    <w:name w:val="Placeholder Text"/>
    <w:basedOn w:val="Standardskrifttypeiafsnit"/>
    <w:uiPriority w:val="99"/>
    <w:semiHidden/>
    <w:rsid w:val="00B0466A"/>
    <w:rPr>
      <w:rFonts w:ascii="Calibri" w:hAnsi="Calibri" w:cs="Calibri"/>
      <w:color w:val="3B3838" w:themeColor="background2" w:themeShade="40"/>
    </w:rPr>
  </w:style>
  <w:style w:type="paragraph" w:styleId="Sidehoved">
    <w:name w:val="header"/>
    <w:basedOn w:val="Normal"/>
    <w:link w:val="SidehovedTegn"/>
    <w:uiPriority w:val="99"/>
    <w:unhideWhenUsed/>
    <w:rsid w:val="00B0466A"/>
  </w:style>
  <w:style w:type="character" w:customStyle="1" w:styleId="SidehovedTegn">
    <w:name w:val="Sidehoved Tegn"/>
    <w:basedOn w:val="Standardskrifttypeiafsnit"/>
    <w:link w:val="Sidehoved"/>
    <w:uiPriority w:val="99"/>
    <w:rsid w:val="00B0466A"/>
    <w:rPr>
      <w:rFonts w:ascii="Calibri" w:hAnsi="Calibri" w:cs="Calibri"/>
    </w:rPr>
  </w:style>
  <w:style w:type="paragraph" w:styleId="Sidefod">
    <w:name w:val="footer"/>
    <w:basedOn w:val="Normal"/>
    <w:link w:val="SidefodTegn"/>
    <w:uiPriority w:val="99"/>
    <w:unhideWhenUsed/>
    <w:rsid w:val="00B0466A"/>
  </w:style>
  <w:style w:type="character" w:customStyle="1" w:styleId="SidefodTegn">
    <w:name w:val="Sidefod Tegn"/>
    <w:basedOn w:val="Standardskrifttypeiafsnit"/>
    <w:link w:val="Sidefod"/>
    <w:uiPriority w:val="99"/>
    <w:rsid w:val="00B0466A"/>
    <w:rPr>
      <w:rFonts w:ascii="Calibri" w:hAnsi="Calibri" w:cs="Calibri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B0466A"/>
    <w:pPr>
      <w:spacing w:after="120"/>
      <w:ind w:left="1757"/>
    </w:pPr>
  </w:style>
  <w:style w:type="character" w:styleId="Omtal">
    <w:name w:val="Mention"/>
    <w:basedOn w:val="Standardskrifttypeiafsnit"/>
    <w:uiPriority w:val="99"/>
    <w:semiHidden/>
    <w:unhideWhenUsed/>
    <w:rsid w:val="00B0466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Ingenoversigt"/>
    <w:uiPriority w:val="99"/>
    <w:semiHidden/>
    <w:unhideWhenUsed/>
    <w:rsid w:val="00B0466A"/>
    <w:pPr>
      <w:numPr>
        <w:numId w:val="24"/>
      </w:numPr>
    </w:pPr>
  </w:style>
  <w:style w:type="numbering" w:styleId="1ai">
    <w:name w:val="Outline List 1"/>
    <w:basedOn w:val="Ingenoversigt"/>
    <w:uiPriority w:val="99"/>
    <w:semiHidden/>
    <w:unhideWhenUsed/>
    <w:rsid w:val="00B0466A"/>
    <w:pPr>
      <w:numPr>
        <w:numId w:val="25"/>
      </w:numPr>
    </w:pPr>
  </w:style>
  <w:style w:type="character" w:styleId="HTML-variabel">
    <w:name w:val="HTML Variable"/>
    <w:basedOn w:val="Standardskrifttypeiafsnit"/>
    <w:uiPriority w:val="99"/>
    <w:semiHidden/>
    <w:unhideWhenUsed/>
    <w:rsid w:val="00B0466A"/>
    <w:rPr>
      <w:rFonts w:ascii="Calibri" w:hAnsi="Calibri" w:cs="Calibri"/>
      <w:i/>
      <w:iCs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B0466A"/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B0466A"/>
    <w:rPr>
      <w:rFonts w:ascii="Calibri" w:hAnsi="Calibri" w:cs="Calibri"/>
      <w:i/>
      <w:iCs/>
    </w:rPr>
  </w:style>
  <w:style w:type="character" w:styleId="HTML-definition">
    <w:name w:val="HTML Definition"/>
    <w:basedOn w:val="Standardskrifttypeiafsnit"/>
    <w:uiPriority w:val="99"/>
    <w:semiHidden/>
    <w:unhideWhenUsed/>
    <w:rsid w:val="00B0466A"/>
    <w:rPr>
      <w:rFonts w:ascii="Calibri" w:hAnsi="Calibri" w:cs="Calibri"/>
      <w:i/>
      <w:iCs/>
    </w:rPr>
  </w:style>
  <w:style w:type="character" w:styleId="HTML-citat">
    <w:name w:val="HTML Cite"/>
    <w:basedOn w:val="Standardskrifttypeiafsnit"/>
    <w:uiPriority w:val="99"/>
    <w:semiHidden/>
    <w:unhideWhenUsed/>
    <w:rsid w:val="00B0466A"/>
    <w:rPr>
      <w:rFonts w:ascii="Calibri" w:hAnsi="Calibri" w:cs="Calibri"/>
      <w:i/>
      <w:iCs/>
    </w:rPr>
  </w:style>
  <w:style w:type="character" w:styleId="HTML-eksempel">
    <w:name w:val="HTML Sample"/>
    <w:basedOn w:val="Standardskrifttypeiafsnit"/>
    <w:uiPriority w:val="99"/>
    <w:semiHidden/>
    <w:unhideWhenUsed/>
    <w:rsid w:val="00B0466A"/>
    <w:rPr>
      <w:rFonts w:ascii="Consolas" w:hAnsi="Consolas" w:cs="Calibri"/>
      <w:sz w:val="24"/>
      <w:szCs w:val="24"/>
    </w:rPr>
  </w:style>
  <w:style w:type="character" w:styleId="HTML-akronym">
    <w:name w:val="HTML Acronym"/>
    <w:basedOn w:val="Standardskrifttypeiafsnit"/>
    <w:uiPriority w:val="99"/>
    <w:semiHidden/>
    <w:unhideWhenUsed/>
    <w:rsid w:val="00B0466A"/>
    <w:rPr>
      <w:rFonts w:ascii="Calibri" w:hAnsi="Calibri" w:cs="Calibri"/>
    </w:rPr>
  </w:style>
  <w:style w:type="paragraph" w:styleId="Indholdsfortegnelse1">
    <w:name w:val="toc 1"/>
    <w:basedOn w:val="Normal"/>
    <w:next w:val="Normal"/>
    <w:autoRedefine/>
    <w:uiPriority w:val="39"/>
    <w:semiHidden/>
    <w:unhideWhenUsed/>
    <w:rsid w:val="00B0466A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semiHidden/>
    <w:unhideWhenUsed/>
    <w:rsid w:val="00B0466A"/>
    <w:pPr>
      <w:spacing w:after="100"/>
      <w:ind w:left="220"/>
    </w:p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B0466A"/>
    <w:pPr>
      <w:spacing w:after="100"/>
      <w:ind w:left="440"/>
    </w:p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B0466A"/>
    <w:pPr>
      <w:spacing w:after="100"/>
      <w:ind w:left="660"/>
    </w:p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B0466A"/>
    <w:pPr>
      <w:spacing w:after="100"/>
      <w:ind w:left="880"/>
    </w:p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B0466A"/>
    <w:pPr>
      <w:spacing w:after="100"/>
      <w:ind w:left="1100"/>
    </w:p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B0466A"/>
    <w:pPr>
      <w:spacing w:after="100"/>
      <w:ind w:left="1320"/>
    </w:p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B0466A"/>
    <w:pPr>
      <w:spacing w:after="100"/>
      <w:ind w:left="1540"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B0466A"/>
    <w:pPr>
      <w:outlineLvl w:val="9"/>
    </w:pPr>
    <w:rPr>
      <w:color w:val="2E74B5" w:themeColor="accent1" w:themeShade="BF"/>
    </w:rPr>
  </w:style>
  <w:style w:type="table" w:styleId="Tabel-Professionel">
    <w:name w:val="Table Professional"/>
    <w:basedOn w:val="Tabel-Normal"/>
    <w:uiPriority w:val="99"/>
    <w:semiHidden/>
    <w:unhideWhenUsed/>
    <w:rsid w:val="00B046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e1">
    <w:name w:val="Medium List 1"/>
    <w:basedOn w:val="Tabel-Normal"/>
    <w:uiPriority w:val="65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B0466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B0466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B0466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B0466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B0466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B0466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B0466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B046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itter1">
    <w:name w:val="Medium Grid 1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B0466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B0466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B046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">
    <w:name w:val="Bibliography"/>
    <w:basedOn w:val="Normal"/>
    <w:next w:val="Normal"/>
    <w:uiPriority w:val="37"/>
    <w:semiHidden/>
    <w:unhideWhenUsed/>
    <w:rsid w:val="00B0466A"/>
  </w:style>
  <w:style w:type="character" w:styleId="Hashtag">
    <w:name w:val="Hashtag"/>
    <w:basedOn w:val="Standardskrifttypeiafsnit"/>
    <w:uiPriority w:val="99"/>
    <w:semiHidden/>
    <w:unhideWhenUsed/>
    <w:rsid w:val="00B0466A"/>
    <w:rPr>
      <w:rFonts w:ascii="Calibri" w:hAnsi="Calibri" w:cs="Calibri"/>
      <w:color w:val="2B579A"/>
      <w:shd w:val="clear" w:color="auto" w:fill="E1DFDD"/>
    </w:rPr>
  </w:style>
  <w:style w:type="paragraph" w:styleId="Brevhoved">
    <w:name w:val="Message Header"/>
    <w:basedOn w:val="Normal"/>
    <w:link w:val="BrevhovedTegn"/>
    <w:uiPriority w:val="99"/>
    <w:semiHidden/>
    <w:unhideWhenUsed/>
    <w:rsid w:val="00B046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B0466A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-Elegant">
    <w:name w:val="Table Elegant"/>
    <w:basedOn w:val="Tabel-Normal"/>
    <w:uiPriority w:val="99"/>
    <w:semiHidden/>
    <w:unhideWhenUsed/>
    <w:rsid w:val="00B0466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B0466A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B0466A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B0466A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B0466A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B0466A"/>
    <w:pPr>
      <w:ind w:left="1800" w:hanging="360"/>
      <w:contextualSpacing/>
    </w:pPr>
  </w:style>
  <w:style w:type="table" w:styleId="Tabel-Liste1">
    <w:name w:val="Table List 1"/>
    <w:basedOn w:val="Tabel-Normal"/>
    <w:uiPriority w:val="99"/>
    <w:semiHidden/>
    <w:unhideWhenUsed/>
    <w:rsid w:val="00B0466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B0466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B0466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B046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B046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B046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B0466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B046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Opstilling-forts">
    <w:name w:val="List Continue"/>
    <w:basedOn w:val="Normal"/>
    <w:uiPriority w:val="99"/>
    <w:semiHidden/>
    <w:unhideWhenUsed/>
    <w:rsid w:val="00B0466A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semiHidden/>
    <w:unhideWhenUsed/>
    <w:rsid w:val="00B0466A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semiHidden/>
    <w:unhideWhenUsed/>
    <w:rsid w:val="00B0466A"/>
    <w:pPr>
      <w:spacing w:after="120"/>
      <w:ind w:left="1080"/>
      <w:contextualSpacing/>
    </w:pPr>
  </w:style>
  <w:style w:type="paragraph" w:styleId="Opstilling-forts4">
    <w:name w:val="List Continue 4"/>
    <w:basedOn w:val="Normal"/>
    <w:uiPriority w:val="99"/>
    <w:semiHidden/>
    <w:unhideWhenUsed/>
    <w:rsid w:val="00B0466A"/>
    <w:pPr>
      <w:spacing w:after="120"/>
      <w:ind w:left="1440"/>
      <w:contextualSpacing/>
    </w:pPr>
  </w:style>
  <w:style w:type="paragraph" w:styleId="Opstilling-forts5">
    <w:name w:val="List Continue 5"/>
    <w:basedOn w:val="Normal"/>
    <w:uiPriority w:val="99"/>
    <w:semiHidden/>
    <w:unhideWhenUsed/>
    <w:rsid w:val="00B0466A"/>
    <w:pPr>
      <w:spacing w:after="120"/>
      <w:ind w:left="1800"/>
      <w:contextualSpacing/>
    </w:pPr>
  </w:style>
  <w:style w:type="paragraph" w:styleId="Listeafsnit">
    <w:name w:val="List Paragraph"/>
    <w:basedOn w:val="Normal"/>
    <w:uiPriority w:val="34"/>
    <w:unhideWhenUsed/>
    <w:qFormat/>
    <w:rsid w:val="00B0466A"/>
    <w:pPr>
      <w:ind w:left="720"/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B0466A"/>
    <w:pPr>
      <w:numPr>
        <w:numId w:val="13"/>
      </w:numPr>
      <w:contextualSpacing/>
    </w:pPr>
  </w:style>
  <w:style w:type="paragraph" w:styleId="Opstilling-talellerbogst2">
    <w:name w:val="List Number 2"/>
    <w:basedOn w:val="Normal"/>
    <w:uiPriority w:val="99"/>
    <w:semiHidden/>
    <w:unhideWhenUsed/>
    <w:rsid w:val="00B0466A"/>
    <w:pPr>
      <w:numPr>
        <w:numId w:val="14"/>
      </w:numPr>
      <w:contextualSpacing/>
    </w:pPr>
  </w:style>
  <w:style w:type="paragraph" w:styleId="Opstilling-talellerbogst3">
    <w:name w:val="List Number 3"/>
    <w:basedOn w:val="Normal"/>
    <w:uiPriority w:val="99"/>
    <w:semiHidden/>
    <w:unhideWhenUsed/>
    <w:rsid w:val="00B0466A"/>
    <w:pPr>
      <w:numPr>
        <w:numId w:val="15"/>
      </w:numPr>
      <w:contextualSpacing/>
    </w:pPr>
  </w:style>
  <w:style w:type="paragraph" w:styleId="Opstilling-talellerbogst4">
    <w:name w:val="List Number 4"/>
    <w:basedOn w:val="Normal"/>
    <w:uiPriority w:val="99"/>
    <w:semiHidden/>
    <w:unhideWhenUsed/>
    <w:rsid w:val="00B0466A"/>
    <w:pPr>
      <w:numPr>
        <w:numId w:val="16"/>
      </w:numPr>
      <w:contextualSpacing/>
    </w:pPr>
  </w:style>
  <w:style w:type="paragraph" w:styleId="Opstilling-talellerbogst5">
    <w:name w:val="List Number 5"/>
    <w:basedOn w:val="Normal"/>
    <w:uiPriority w:val="99"/>
    <w:semiHidden/>
    <w:unhideWhenUsed/>
    <w:rsid w:val="00B0466A"/>
    <w:pPr>
      <w:numPr>
        <w:numId w:val="17"/>
      </w:numPr>
      <w:contextualSpacing/>
    </w:pPr>
  </w:style>
  <w:style w:type="paragraph" w:styleId="Opstilling-punkttegn">
    <w:name w:val="List Bullet"/>
    <w:basedOn w:val="Normal"/>
    <w:uiPriority w:val="99"/>
    <w:semiHidden/>
    <w:unhideWhenUsed/>
    <w:rsid w:val="00B0466A"/>
    <w:pPr>
      <w:numPr>
        <w:numId w:val="8"/>
      </w:numPr>
      <w:contextualSpacing/>
    </w:pPr>
  </w:style>
  <w:style w:type="paragraph" w:styleId="Opstilling-punkttegn2">
    <w:name w:val="List Bullet 2"/>
    <w:basedOn w:val="Normal"/>
    <w:uiPriority w:val="99"/>
    <w:semiHidden/>
    <w:unhideWhenUsed/>
    <w:rsid w:val="00B0466A"/>
    <w:pPr>
      <w:numPr>
        <w:numId w:val="9"/>
      </w:numPr>
      <w:contextualSpacing/>
    </w:pPr>
  </w:style>
  <w:style w:type="paragraph" w:styleId="Opstilling-punkttegn3">
    <w:name w:val="List Bullet 3"/>
    <w:basedOn w:val="Normal"/>
    <w:uiPriority w:val="99"/>
    <w:semiHidden/>
    <w:unhideWhenUsed/>
    <w:rsid w:val="00B0466A"/>
    <w:pPr>
      <w:numPr>
        <w:numId w:val="10"/>
      </w:numPr>
      <w:contextualSpacing/>
    </w:pPr>
  </w:style>
  <w:style w:type="paragraph" w:styleId="Opstilling-punkttegn4">
    <w:name w:val="List Bullet 4"/>
    <w:basedOn w:val="Normal"/>
    <w:uiPriority w:val="99"/>
    <w:semiHidden/>
    <w:unhideWhenUsed/>
    <w:rsid w:val="00B0466A"/>
    <w:pPr>
      <w:numPr>
        <w:numId w:val="11"/>
      </w:numPr>
      <w:contextualSpacing/>
    </w:pPr>
  </w:style>
  <w:style w:type="paragraph" w:styleId="Opstilling-punkttegn5">
    <w:name w:val="List Bullet 5"/>
    <w:basedOn w:val="Normal"/>
    <w:uiPriority w:val="99"/>
    <w:semiHidden/>
    <w:unhideWhenUsed/>
    <w:rsid w:val="00B0466A"/>
    <w:pPr>
      <w:numPr>
        <w:numId w:val="12"/>
      </w:numPr>
      <w:contextualSpacing/>
    </w:pPr>
  </w:style>
  <w:style w:type="table" w:styleId="Tabel-Klassisk1">
    <w:name w:val="Table Classic 1"/>
    <w:basedOn w:val="Tabel-Normal"/>
    <w:uiPriority w:val="99"/>
    <w:semiHidden/>
    <w:unhideWhenUsed/>
    <w:rsid w:val="00B046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B046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B0466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B0466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overfigurer">
    <w:name w:val="table of figures"/>
    <w:basedOn w:val="Normal"/>
    <w:next w:val="Normal"/>
    <w:uiPriority w:val="99"/>
    <w:semiHidden/>
    <w:unhideWhenUsed/>
    <w:rsid w:val="00B0466A"/>
  </w:style>
  <w:style w:type="character" w:styleId="Slutnotehenvisning">
    <w:name w:val="endnote reference"/>
    <w:basedOn w:val="Standardskrifttypeiafsnit"/>
    <w:uiPriority w:val="99"/>
    <w:semiHidden/>
    <w:unhideWhenUsed/>
    <w:rsid w:val="00B0466A"/>
    <w:rPr>
      <w:rFonts w:ascii="Calibri" w:hAnsi="Calibri" w:cs="Calibri"/>
      <w:vertAlign w:val="superscript"/>
    </w:rPr>
  </w:style>
  <w:style w:type="paragraph" w:styleId="Citatsamling">
    <w:name w:val="table of authorities"/>
    <w:basedOn w:val="Normal"/>
    <w:next w:val="Normal"/>
    <w:uiPriority w:val="99"/>
    <w:semiHidden/>
    <w:unhideWhenUsed/>
    <w:rsid w:val="00B0466A"/>
    <w:pPr>
      <w:ind w:left="220" w:hanging="220"/>
    </w:pPr>
  </w:style>
  <w:style w:type="paragraph" w:styleId="Citatoverskrift">
    <w:name w:val="toa heading"/>
    <w:basedOn w:val="Normal"/>
    <w:next w:val="Normal"/>
    <w:uiPriority w:val="99"/>
    <w:semiHidden/>
    <w:unhideWhenUsed/>
    <w:rsid w:val="00B0466A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Farvetliste">
    <w:name w:val="Colorful List"/>
    <w:basedOn w:val="Tabel-Normal"/>
    <w:uiPriority w:val="72"/>
    <w:semiHidden/>
    <w:unhideWhenUsed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B0466A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-Farvet1">
    <w:name w:val="Table Colorful 1"/>
    <w:basedOn w:val="Tabel-Normal"/>
    <w:uiPriority w:val="99"/>
    <w:semiHidden/>
    <w:unhideWhenUsed/>
    <w:rsid w:val="00B0466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B046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B0466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arvetskygge">
    <w:name w:val="Colorful Shading"/>
    <w:basedOn w:val="Tabel-Normal"/>
    <w:uiPriority w:val="71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B0466A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gitter">
    <w:name w:val="Colorful Grid"/>
    <w:basedOn w:val="Tabel-Normal"/>
    <w:uiPriority w:val="73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B046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Modtageradresse">
    <w:name w:val="envelope address"/>
    <w:basedOn w:val="Normal"/>
    <w:uiPriority w:val="99"/>
    <w:semiHidden/>
    <w:unhideWhenUsed/>
    <w:rsid w:val="00B0466A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kelSektion">
    <w:name w:val="Outline List 3"/>
    <w:basedOn w:val="Ingenoversigt"/>
    <w:uiPriority w:val="99"/>
    <w:semiHidden/>
    <w:unhideWhenUsed/>
    <w:rsid w:val="00B0466A"/>
    <w:pPr>
      <w:numPr>
        <w:numId w:val="26"/>
      </w:numPr>
    </w:pPr>
  </w:style>
  <w:style w:type="table" w:styleId="Almindeligtabel1">
    <w:name w:val="Plain Table 1"/>
    <w:basedOn w:val="Tabel-Normal"/>
    <w:uiPriority w:val="41"/>
    <w:rsid w:val="00B0466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B046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B0466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B0466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B0466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genafstand">
    <w:name w:val="No Spacing"/>
    <w:uiPriority w:val="1"/>
    <w:qFormat/>
    <w:rsid w:val="00B0466A"/>
    <w:rPr>
      <w:rFonts w:ascii="Calibri" w:hAnsi="Calibri" w:cs="Calibri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B0466A"/>
  </w:style>
  <w:style w:type="character" w:customStyle="1" w:styleId="DatoTegn">
    <w:name w:val="Dato Tegn"/>
    <w:basedOn w:val="Standardskrifttypeiafsnit"/>
    <w:link w:val="Dato"/>
    <w:uiPriority w:val="99"/>
    <w:semiHidden/>
    <w:rsid w:val="00B0466A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B0466A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Standardskrifttypeiafsnit"/>
    <w:uiPriority w:val="99"/>
    <w:semiHidden/>
    <w:unhideWhenUsed/>
    <w:rsid w:val="00B0466A"/>
    <w:rPr>
      <w:rFonts w:ascii="Calibri" w:hAnsi="Calibri" w:cs="Calibri"/>
      <w:u w:val="dotted"/>
    </w:rPr>
  </w:style>
  <w:style w:type="character" w:styleId="Ulstomtale">
    <w:name w:val="Unresolved Mention"/>
    <w:basedOn w:val="Standardskrifttypeiafsnit"/>
    <w:uiPriority w:val="99"/>
    <w:semiHidden/>
    <w:unhideWhenUsed/>
    <w:rsid w:val="00B0466A"/>
    <w:rPr>
      <w:rFonts w:ascii="Calibri" w:hAnsi="Calibri" w:cs="Calibri"/>
      <w:color w:val="605E5C"/>
      <w:shd w:val="clear" w:color="auto" w:fill="E1DFDD"/>
    </w:rPr>
  </w:style>
  <w:style w:type="paragraph" w:styleId="Brdtekst">
    <w:name w:val="Body Text"/>
    <w:basedOn w:val="Normal"/>
    <w:link w:val="BrdtekstTegn"/>
    <w:uiPriority w:val="99"/>
    <w:semiHidden/>
    <w:unhideWhenUsed/>
    <w:rsid w:val="00B0466A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B0466A"/>
    <w:rPr>
      <w:rFonts w:ascii="Calibri" w:hAnsi="Calibri" w:cs="Calibri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B0466A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B0466A"/>
    <w:rPr>
      <w:rFonts w:ascii="Calibri" w:hAnsi="Calibri" w:cs="Calibri"/>
    </w:rPr>
  </w:style>
  <w:style w:type="paragraph" w:styleId="Brdtekstindrykning">
    <w:name w:val="Body Text Indent"/>
    <w:basedOn w:val="Normal"/>
    <w:link w:val="BrdtekstindrykningTegn"/>
    <w:uiPriority w:val="99"/>
    <w:semiHidden/>
    <w:unhideWhenUsed/>
    <w:rsid w:val="00B0466A"/>
    <w:pPr>
      <w:spacing w:after="120"/>
      <w:ind w:left="360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B0466A"/>
    <w:rPr>
      <w:rFonts w:ascii="Calibri" w:hAnsi="Calibri" w:cs="Calibri"/>
    </w:rPr>
  </w:style>
  <w:style w:type="paragraph" w:styleId="Brdtekstindrykning2">
    <w:name w:val="Body Text Indent 2"/>
    <w:basedOn w:val="Normal"/>
    <w:link w:val="Brdtekstindrykning2Tegn"/>
    <w:uiPriority w:val="99"/>
    <w:semiHidden/>
    <w:unhideWhenUsed/>
    <w:rsid w:val="00B0466A"/>
    <w:pPr>
      <w:spacing w:after="120" w:line="480" w:lineRule="auto"/>
      <w:ind w:left="360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B0466A"/>
    <w:rPr>
      <w:rFonts w:ascii="Calibri" w:hAnsi="Calibri" w:cs="Calibri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unhideWhenUsed/>
    <w:rsid w:val="00B0466A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B0466A"/>
    <w:rPr>
      <w:rFonts w:ascii="Calibri" w:hAnsi="Calibri" w:cs="Calibri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unhideWhenUsed/>
    <w:rsid w:val="00B0466A"/>
    <w:pPr>
      <w:spacing w:after="0"/>
      <w:ind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B0466A"/>
    <w:rPr>
      <w:rFonts w:ascii="Calibri" w:hAnsi="Calibri" w:cs="Calibri"/>
    </w:rPr>
  </w:style>
  <w:style w:type="paragraph" w:styleId="Normalindrykning">
    <w:name w:val="Normal Indent"/>
    <w:basedOn w:val="Normal"/>
    <w:uiPriority w:val="99"/>
    <w:semiHidden/>
    <w:unhideWhenUsed/>
    <w:rsid w:val="00B0466A"/>
    <w:pPr>
      <w:ind w:left="720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unhideWhenUsed/>
    <w:rsid w:val="00B0466A"/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B0466A"/>
    <w:rPr>
      <w:rFonts w:ascii="Calibri" w:hAnsi="Calibri" w:cs="Calibri"/>
    </w:rPr>
  </w:style>
  <w:style w:type="table" w:styleId="Tabel-Moderne">
    <w:name w:val="Table Contemporary"/>
    <w:basedOn w:val="Tabel-Normal"/>
    <w:uiPriority w:val="99"/>
    <w:semiHidden/>
    <w:unhideWhenUsed/>
    <w:rsid w:val="00B0466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ysliste">
    <w:name w:val="Light List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B0466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B0466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B0466A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B0466A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B0466A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B0466A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B0466A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B0466A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ystgitter">
    <w:name w:val="Light Grid"/>
    <w:basedOn w:val="Tabel-Normal"/>
    <w:uiPriority w:val="62"/>
    <w:semiHidden/>
    <w:unhideWhenUsed/>
    <w:rsid w:val="00B0466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B0466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B0466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B0466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B0466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B0466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B0466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rkliste">
    <w:name w:val="Dark List"/>
    <w:basedOn w:val="Tabel-Normal"/>
    <w:uiPriority w:val="70"/>
    <w:semiHidden/>
    <w:unhideWhenUsed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B0466A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etabel1-lys">
    <w:name w:val="List Table 1 Light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2">
    <w:name w:val="List Table 2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B0466A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3">
    <w:name w:val="List Table 3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B0466A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B0466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B0466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B0466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B0466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B0466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B0466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B0466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B0466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B0466A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B0466A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B0466A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B0466A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B0466A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B0466A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ilsignatur">
    <w:name w:val="E-mail Signature"/>
    <w:basedOn w:val="Normal"/>
    <w:link w:val="MailsignaturTegn"/>
    <w:uiPriority w:val="99"/>
    <w:semiHidden/>
    <w:unhideWhenUsed/>
    <w:rsid w:val="00B0466A"/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B0466A"/>
    <w:rPr>
      <w:rFonts w:ascii="Calibri" w:hAnsi="Calibri" w:cs="Calibri"/>
    </w:rPr>
  </w:style>
  <w:style w:type="paragraph" w:styleId="Starthilsen">
    <w:name w:val="Salutation"/>
    <w:basedOn w:val="Normal"/>
    <w:next w:val="Normal"/>
    <w:link w:val="StarthilsenTegn"/>
    <w:uiPriority w:val="99"/>
    <w:semiHidden/>
    <w:unhideWhenUsed/>
    <w:rsid w:val="00B0466A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B0466A"/>
    <w:rPr>
      <w:rFonts w:ascii="Calibri" w:hAnsi="Calibri" w:cs="Calibri"/>
    </w:rPr>
  </w:style>
  <w:style w:type="table" w:styleId="Tabel-Spalter1">
    <w:name w:val="Table Columns 1"/>
    <w:basedOn w:val="Tabel-Normal"/>
    <w:uiPriority w:val="99"/>
    <w:semiHidden/>
    <w:unhideWhenUsed/>
    <w:rsid w:val="00B0466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B0466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B0466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B0466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B0466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Underskrift">
    <w:name w:val="Signature"/>
    <w:basedOn w:val="Normal"/>
    <w:link w:val="UnderskriftTegn"/>
    <w:uiPriority w:val="99"/>
    <w:semiHidden/>
    <w:unhideWhenUsed/>
    <w:rsid w:val="00B0466A"/>
    <w:pPr>
      <w:ind w:left="4320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B0466A"/>
    <w:rPr>
      <w:rFonts w:ascii="Calibri" w:hAnsi="Calibri" w:cs="Calibri"/>
    </w:rPr>
  </w:style>
  <w:style w:type="table" w:styleId="Tabel-Enkelt1">
    <w:name w:val="Table Simple 1"/>
    <w:basedOn w:val="Tabel-Normal"/>
    <w:uiPriority w:val="99"/>
    <w:semiHidden/>
    <w:unhideWhenUsed/>
    <w:rsid w:val="00B0466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B0466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B046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B0466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rsid w:val="00B0466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ks1">
    <w:name w:val="index 1"/>
    <w:basedOn w:val="Normal"/>
    <w:next w:val="Normal"/>
    <w:autoRedefine/>
    <w:uiPriority w:val="99"/>
    <w:semiHidden/>
    <w:unhideWhenUsed/>
    <w:rsid w:val="00B0466A"/>
    <w:pPr>
      <w:ind w:left="220" w:hanging="22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B0466A"/>
    <w:pPr>
      <w:ind w:left="440" w:hanging="22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B0466A"/>
    <w:pPr>
      <w:ind w:left="660" w:hanging="22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B0466A"/>
    <w:pPr>
      <w:ind w:left="880" w:hanging="22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B0466A"/>
    <w:pPr>
      <w:ind w:left="1100" w:hanging="22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B0466A"/>
    <w:pPr>
      <w:ind w:left="1320" w:hanging="22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B0466A"/>
    <w:pPr>
      <w:ind w:left="1540" w:hanging="22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B0466A"/>
    <w:pPr>
      <w:ind w:left="1760" w:hanging="22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B0466A"/>
    <w:pPr>
      <w:ind w:left="1980" w:hanging="220"/>
    </w:pPr>
  </w:style>
  <w:style w:type="paragraph" w:styleId="Indeksoverskrift">
    <w:name w:val="index heading"/>
    <w:basedOn w:val="Normal"/>
    <w:next w:val="Indeks1"/>
    <w:uiPriority w:val="99"/>
    <w:semiHidden/>
    <w:unhideWhenUsed/>
    <w:rsid w:val="00B0466A"/>
    <w:rPr>
      <w:rFonts w:ascii="Calibri Light" w:eastAsiaTheme="majorEastAsia" w:hAnsi="Calibri Light" w:cs="Calibri Light"/>
      <w:b/>
      <w:bCs/>
    </w:rPr>
  </w:style>
  <w:style w:type="paragraph" w:styleId="Sluthilsen">
    <w:name w:val="Closing"/>
    <w:basedOn w:val="Normal"/>
    <w:link w:val="SluthilsenTegn"/>
    <w:uiPriority w:val="99"/>
    <w:semiHidden/>
    <w:unhideWhenUsed/>
    <w:rsid w:val="00B0466A"/>
    <w:pPr>
      <w:ind w:left="4320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B0466A"/>
    <w:rPr>
      <w:rFonts w:ascii="Calibri" w:hAnsi="Calibri" w:cs="Calibri"/>
    </w:rPr>
  </w:style>
  <w:style w:type="table" w:styleId="Tabel-Gitter">
    <w:name w:val="Table Grid"/>
    <w:basedOn w:val="Tabel-Normal"/>
    <w:uiPriority w:val="39"/>
    <w:rsid w:val="00B04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uiPriority w:val="99"/>
    <w:semiHidden/>
    <w:unhideWhenUsed/>
    <w:rsid w:val="00B046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B0466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B0466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B0466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B046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B046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B0466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B0466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B0466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tabel1-lys">
    <w:name w:val="Grid Table 1 Light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B0466A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B0466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tabel3">
    <w:name w:val="Grid Table 3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B0466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B0466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B046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B0466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B0466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B0466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B0466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B0466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B0466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B0466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B0466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B0466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B0466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B0466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B0466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B0466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B0466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-Web1">
    <w:name w:val="Table Web 1"/>
    <w:basedOn w:val="Tabel-Normal"/>
    <w:uiPriority w:val="99"/>
    <w:semiHidden/>
    <w:unhideWhenUsed/>
    <w:rsid w:val="00B0466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B0466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rsid w:val="00B0466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dnotehenvisning">
    <w:name w:val="footnote reference"/>
    <w:basedOn w:val="Standardskrifttypeiafsnit"/>
    <w:uiPriority w:val="99"/>
    <w:semiHidden/>
    <w:unhideWhenUsed/>
    <w:rsid w:val="00B0466A"/>
    <w:rPr>
      <w:rFonts w:ascii="Calibri" w:hAnsi="Calibri" w:cs="Calibri"/>
      <w:vertAlign w:val="superscript"/>
    </w:rPr>
  </w:style>
  <w:style w:type="character" w:styleId="Linjenummer">
    <w:name w:val="line number"/>
    <w:basedOn w:val="Standardskrifttypeiafsnit"/>
    <w:uiPriority w:val="99"/>
    <w:semiHidden/>
    <w:unhideWhenUsed/>
    <w:rsid w:val="00B0466A"/>
    <w:rPr>
      <w:rFonts w:ascii="Calibri" w:hAnsi="Calibri" w:cs="Calibri"/>
    </w:rPr>
  </w:style>
  <w:style w:type="table" w:styleId="Tabel-3D-effekter1">
    <w:name w:val="Table 3D effects 1"/>
    <w:basedOn w:val="Tabel-Normal"/>
    <w:uiPriority w:val="99"/>
    <w:semiHidden/>
    <w:unhideWhenUsed/>
    <w:rsid w:val="00B0466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B0466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B046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B04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detal">
    <w:name w:val="page number"/>
    <w:basedOn w:val="Standardskrifttypeiafsnit"/>
    <w:uiPriority w:val="99"/>
    <w:semiHidden/>
    <w:unhideWhenUsed/>
    <w:rsid w:val="00B0466A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python_comments.asp" TargetMode="External"/><Relationship Id="rId18" Type="http://schemas.openxmlformats.org/officeDocument/2006/relationships/hyperlink" Target="https://www.w3schools.com/python/python_lists.asp" TargetMode="External"/><Relationship Id="rId26" Type="http://schemas.openxmlformats.org/officeDocument/2006/relationships/hyperlink" Target="https://www.w3schools.com/python/python_for_loops.asp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w3schools.com/python/python_booleans.asp" TargetMode="External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w3schools.com/python/python_output_numbers.asp" TargetMode="External"/><Relationship Id="rId17" Type="http://schemas.openxmlformats.org/officeDocument/2006/relationships/hyperlink" Target="https://www.w3schools.com/python/python_casting.asp" TargetMode="External"/><Relationship Id="rId25" Type="http://schemas.openxmlformats.org/officeDocument/2006/relationships/hyperlink" Target="https://www.w3schools.com/python/python_while_loops.asp" TargetMode="External"/><Relationship Id="rId33" Type="http://schemas.openxmlformats.org/officeDocument/2006/relationships/hyperlink" Target="https://www.w3schools.com/python/python_reference.as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python/python_numbers.asp" TargetMode="External"/><Relationship Id="rId20" Type="http://schemas.openxmlformats.org/officeDocument/2006/relationships/hyperlink" Target="https://www.w3schools.com/python/python_strings.asp" TargetMode="External"/><Relationship Id="rId29" Type="http://schemas.openxmlformats.org/officeDocument/2006/relationships/hyperlink" Target="https://www.w3schools.com/python/python_json.as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python/python_output.asp" TargetMode="External"/><Relationship Id="rId24" Type="http://schemas.openxmlformats.org/officeDocument/2006/relationships/hyperlink" Target="https://www.w3schools.com/python/python_match.asp" TargetMode="External"/><Relationship Id="rId32" Type="http://schemas.openxmlformats.org/officeDocument/2006/relationships/hyperlink" Target="https://www.w3schools.com/python/python_oop.asp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w3schools.com/python/python_datatypes.asp" TargetMode="External"/><Relationship Id="rId23" Type="http://schemas.openxmlformats.org/officeDocument/2006/relationships/hyperlink" Target="https://www.w3schools.com/python/python_conditions.asp" TargetMode="External"/><Relationship Id="rId28" Type="http://schemas.openxmlformats.org/officeDocument/2006/relationships/hyperlink" Target="https://www.w3schools.com/python/python_modules.asp" TargetMode="External"/><Relationship Id="rId10" Type="http://schemas.openxmlformats.org/officeDocument/2006/relationships/hyperlink" Target="https://www.w3schools.com/python/python_syntax.asp" TargetMode="External"/><Relationship Id="rId19" Type="http://schemas.openxmlformats.org/officeDocument/2006/relationships/hyperlink" Target="https://www.w3schools.com/python/python_dictionaries.asp" TargetMode="External"/><Relationship Id="rId31" Type="http://schemas.openxmlformats.org/officeDocument/2006/relationships/hyperlink" Target="https://www.w3schools.com/python/python_none.asp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w3schools.com/python/default.asp" TargetMode="External"/><Relationship Id="rId14" Type="http://schemas.openxmlformats.org/officeDocument/2006/relationships/hyperlink" Target="https://www.w3schools.com/python/python_variables.asp" TargetMode="External"/><Relationship Id="rId22" Type="http://schemas.openxmlformats.org/officeDocument/2006/relationships/hyperlink" Target="https://www.w3schools.com/python/python_operators.asp" TargetMode="External"/><Relationship Id="rId27" Type="http://schemas.openxmlformats.org/officeDocument/2006/relationships/hyperlink" Target="https://www.w3schools.com/python/python_functions.asp" TargetMode="External"/><Relationship Id="rId30" Type="http://schemas.openxmlformats.org/officeDocument/2006/relationships/hyperlink" Target="https://www.w3schools.com/python/python_string_formatting.asp" TargetMode="Externa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%20Victor%20Thomsen\AppData\Local\Microsoft\Office\16.0\DTS\da-dk%7bFD43E7AE-A8F6-456F-8D63-B0DE30AE90CD%7d\%7b9C8D2E6D-B96C-4E0F-82A0-9C64D35038FB%7dTF2de6fc23-48e8-448b-960e-1bdc6e9248ab1b3e5453_win32-3762ad34e96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{9C8D2E6D-B96C-4E0F-82A0-9C64D35038FB}TF2de6fc23-48e8-448b-960e-1bdc6e9248ab1b3e5453_win32-3762ad34e967.dotx</Template>
  <TotalTime>0</TotalTime>
  <Pages>6</Pages>
  <Words>1540</Words>
  <Characters>9397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2025-12-05T21:03:00Z</dcterms:created>
  <dcterms:modified xsi:type="dcterms:W3CDTF">2025-12-09T07:03:00Z</dcterms:modified>
</cp:coreProperties>
</file>